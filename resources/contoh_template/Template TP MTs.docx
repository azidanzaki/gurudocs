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4C4AE" w14:textId="77777777" w:rsidR="0045103B" w:rsidRDefault="0045103B">
      <w:pPr>
        <w:spacing w:before="100" w:after="100"/>
        <w:rPr>
          <w:sz w:val="24"/>
          <w:szCs w:val="24"/>
        </w:rPr>
      </w:pPr>
    </w:p>
    <w:p w14:paraId="775907EA" w14:textId="77777777" w:rsidR="0045103B" w:rsidRDefault="00000000">
      <w:pPr>
        <w:spacing w:before="100" w:after="100"/>
        <w:ind w:right="-2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TUJUAN PEMBELAJARAN (TP)</w:t>
      </w:r>
    </w:p>
    <w:p w14:paraId="4522C0F3" w14:textId="25061DB9" w:rsidR="0045103B" w:rsidRPr="008674CC" w:rsidRDefault="00000000">
      <w:pPr>
        <w:tabs>
          <w:tab w:val="left" w:pos="1985"/>
          <w:tab w:val="left" w:pos="2268"/>
        </w:tabs>
        <w:spacing w:before="100" w:after="100"/>
        <w:ind w:left="2268" w:right="-29" w:hanging="2268"/>
        <w:rPr>
          <w:b/>
          <w:bCs/>
          <w:sz w:val="24"/>
          <w:szCs w:val="24"/>
        </w:rPr>
      </w:pPr>
      <w:r w:rsidRPr="008674CC">
        <w:rPr>
          <w:b/>
          <w:bCs/>
          <w:sz w:val="24"/>
          <w:szCs w:val="24"/>
        </w:rPr>
        <w:t xml:space="preserve">Satuan Pendidikan </w:t>
      </w:r>
      <w:r w:rsidRPr="008674CC">
        <w:rPr>
          <w:b/>
          <w:bCs/>
          <w:sz w:val="24"/>
          <w:szCs w:val="24"/>
        </w:rPr>
        <w:tab/>
        <w:t xml:space="preserve">: </w:t>
      </w:r>
      <w:r w:rsidRPr="008674CC">
        <w:rPr>
          <w:b/>
          <w:bCs/>
          <w:sz w:val="24"/>
          <w:szCs w:val="24"/>
        </w:rPr>
        <w:tab/>
        <w:t>MTs</w:t>
      </w:r>
      <w:r w:rsidR="008674CC" w:rsidRPr="008674CC">
        <w:rPr>
          <w:b/>
          <w:bCs/>
          <w:sz w:val="24"/>
          <w:szCs w:val="24"/>
        </w:rPr>
        <w:t>N 3 Rokan Hulu</w:t>
      </w:r>
    </w:p>
    <w:p w14:paraId="628755CD" w14:textId="1311D0DF" w:rsidR="008674CC" w:rsidRPr="008674CC" w:rsidRDefault="008674CC" w:rsidP="008674CC">
      <w:pPr>
        <w:tabs>
          <w:tab w:val="left" w:pos="1985"/>
          <w:tab w:val="left" w:pos="2268"/>
        </w:tabs>
        <w:spacing w:before="100" w:after="100"/>
        <w:ind w:left="2268" w:right="-29" w:hanging="2268"/>
        <w:rPr>
          <w:b/>
          <w:bCs/>
          <w:sz w:val="24"/>
          <w:szCs w:val="24"/>
        </w:rPr>
      </w:pPr>
      <w:r w:rsidRPr="008674CC">
        <w:rPr>
          <w:b/>
          <w:bCs/>
          <w:sz w:val="24"/>
          <w:szCs w:val="24"/>
        </w:rPr>
        <w:t xml:space="preserve">Mata Pelajaran </w:t>
      </w:r>
      <w:r w:rsidRPr="008674CC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674CC">
        <w:rPr>
          <w:b/>
          <w:bCs/>
          <w:sz w:val="24"/>
          <w:szCs w:val="24"/>
        </w:rPr>
        <w:t xml:space="preserve">: </w:t>
      </w:r>
      <w:r w:rsidRPr="008674CC">
        <w:rPr>
          <w:b/>
          <w:bCs/>
          <w:sz w:val="24"/>
          <w:szCs w:val="24"/>
        </w:rPr>
        <w:tab/>
      </w:r>
      <w:r w:rsidR="00736AF1">
        <w:rPr>
          <w:rFonts w:eastAsia="Bookman Old Style"/>
          <w:b/>
          <w:sz w:val="24"/>
          <w:szCs w:val="24"/>
        </w:rPr>
        <w:t>&lt;&lt;mata_pelajaran&gt;&gt;</w:t>
      </w:r>
    </w:p>
    <w:p w14:paraId="615100BE" w14:textId="4B16BE87" w:rsidR="0045103B" w:rsidRPr="008674CC" w:rsidRDefault="00000000">
      <w:pPr>
        <w:tabs>
          <w:tab w:val="left" w:pos="1985"/>
          <w:tab w:val="left" w:pos="2268"/>
        </w:tabs>
        <w:spacing w:before="100" w:after="100"/>
        <w:ind w:left="2268" w:right="-29" w:hanging="2268"/>
        <w:rPr>
          <w:b/>
          <w:bCs/>
          <w:sz w:val="24"/>
          <w:szCs w:val="24"/>
        </w:rPr>
      </w:pPr>
      <w:r w:rsidRPr="008674CC">
        <w:rPr>
          <w:b/>
          <w:bCs/>
          <w:sz w:val="24"/>
          <w:szCs w:val="24"/>
        </w:rPr>
        <w:t xml:space="preserve">Fase </w:t>
      </w:r>
      <w:r w:rsidR="008674CC" w:rsidRPr="008674CC">
        <w:rPr>
          <w:b/>
          <w:bCs/>
          <w:sz w:val="24"/>
          <w:szCs w:val="24"/>
        </w:rPr>
        <w:t>/ Kelas</w:t>
      </w:r>
      <w:r w:rsidRPr="008674CC">
        <w:rPr>
          <w:b/>
          <w:bCs/>
          <w:sz w:val="24"/>
          <w:szCs w:val="24"/>
        </w:rPr>
        <w:tab/>
      </w:r>
      <w:r w:rsidR="008674CC">
        <w:rPr>
          <w:b/>
          <w:bCs/>
          <w:sz w:val="24"/>
          <w:szCs w:val="24"/>
        </w:rPr>
        <w:tab/>
      </w:r>
      <w:r w:rsidRPr="008674CC">
        <w:rPr>
          <w:b/>
          <w:bCs/>
          <w:sz w:val="24"/>
          <w:szCs w:val="24"/>
        </w:rPr>
        <w:t xml:space="preserve">: </w:t>
      </w:r>
      <w:r w:rsidRPr="008674CC">
        <w:rPr>
          <w:b/>
          <w:bCs/>
          <w:sz w:val="24"/>
          <w:szCs w:val="24"/>
        </w:rPr>
        <w:tab/>
      </w:r>
      <w:r w:rsidR="00736AF1">
        <w:rPr>
          <w:b/>
          <w:bCs/>
          <w:sz w:val="24"/>
          <w:szCs w:val="24"/>
        </w:rPr>
        <w:t>&lt;&lt;</w:t>
      </w:r>
      <w:r w:rsidRPr="008674CC">
        <w:rPr>
          <w:b/>
          <w:bCs/>
          <w:sz w:val="24"/>
          <w:szCs w:val="24"/>
        </w:rPr>
        <w:t>D</w:t>
      </w:r>
      <w:r w:rsidR="008674CC" w:rsidRPr="008674CC">
        <w:rPr>
          <w:b/>
          <w:bCs/>
          <w:sz w:val="24"/>
          <w:szCs w:val="24"/>
        </w:rPr>
        <w:t xml:space="preserve"> – </w:t>
      </w:r>
      <w:r w:rsidR="008674CC">
        <w:rPr>
          <w:b/>
          <w:bCs/>
          <w:sz w:val="24"/>
          <w:szCs w:val="24"/>
        </w:rPr>
        <w:t>VIII</w:t>
      </w:r>
      <w:r w:rsidR="008674CC" w:rsidRPr="008674CC">
        <w:rPr>
          <w:b/>
          <w:bCs/>
          <w:sz w:val="24"/>
          <w:szCs w:val="24"/>
        </w:rPr>
        <w:t xml:space="preserve"> MTs</w:t>
      </w:r>
      <w:r w:rsidR="00736AF1">
        <w:rPr>
          <w:b/>
          <w:bCs/>
          <w:sz w:val="24"/>
          <w:szCs w:val="24"/>
        </w:rPr>
        <w:t>&gt;&gt;</w:t>
      </w:r>
    </w:p>
    <w:p w14:paraId="547C5159" w14:textId="1ADD1BD4" w:rsidR="0045103B" w:rsidRPr="008674CC" w:rsidRDefault="00000000">
      <w:pPr>
        <w:tabs>
          <w:tab w:val="left" w:pos="1985"/>
          <w:tab w:val="left" w:pos="2268"/>
        </w:tabs>
        <w:spacing w:before="100" w:after="100"/>
        <w:ind w:left="2268" w:right="-29" w:hanging="2268"/>
        <w:rPr>
          <w:b/>
          <w:bCs/>
          <w:sz w:val="24"/>
          <w:szCs w:val="24"/>
        </w:rPr>
      </w:pPr>
      <w:r w:rsidRPr="008674CC">
        <w:rPr>
          <w:b/>
          <w:bCs/>
          <w:sz w:val="24"/>
          <w:szCs w:val="24"/>
        </w:rPr>
        <w:t xml:space="preserve">Tahun Pelajaran </w:t>
      </w:r>
      <w:r w:rsidRPr="008674CC">
        <w:rPr>
          <w:b/>
          <w:bCs/>
          <w:sz w:val="24"/>
          <w:szCs w:val="24"/>
        </w:rPr>
        <w:tab/>
      </w:r>
      <w:r w:rsidR="008674CC">
        <w:rPr>
          <w:b/>
          <w:bCs/>
          <w:sz w:val="24"/>
          <w:szCs w:val="24"/>
        </w:rPr>
        <w:tab/>
      </w:r>
      <w:r w:rsidRPr="008674CC">
        <w:rPr>
          <w:b/>
          <w:bCs/>
          <w:sz w:val="24"/>
          <w:szCs w:val="24"/>
        </w:rPr>
        <w:t xml:space="preserve">: </w:t>
      </w:r>
      <w:r w:rsidRPr="008674CC">
        <w:rPr>
          <w:b/>
          <w:bCs/>
          <w:sz w:val="24"/>
          <w:szCs w:val="24"/>
        </w:rPr>
        <w:tab/>
      </w:r>
      <w:r w:rsidR="00736AF1">
        <w:rPr>
          <w:b/>
          <w:bCs/>
          <w:sz w:val="24"/>
          <w:szCs w:val="24"/>
        </w:rPr>
        <w:t>&lt;&lt;tahun_ajaran&gt;&gt;</w:t>
      </w:r>
    </w:p>
    <w:p w14:paraId="649AE195" w14:textId="77777777" w:rsidR="0045103B" w:rsidRDefault="0045103B">
      <w:pPr>
        <w:spacing w:before="100" w:after="100"/>
        <w:rPr>
          <w:sz w:val="24"/>
          <w:szCs w:val="24"/>
        </w:rPr>
      </w:pPr>
    </w:p>
    <w:tbl>
      <w:tblPr>
        <w:tblStyle w:val="a0"/>
        <w:tblW w:w="1400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5"/>
        <w:gridCol w:w="1984"/>
        <w:gridCol w:w="3118"/>
        <w:gridCol w:w="4649"/>
      </w:tblGrid>
      <w:tr w:rsidR="0045103B" w14:paraId="02DE06B4" w14:textId="77777777">
        <w:trPr>
          <w:trHeight w:val="240"/>
        </w:trPr>
        <w:tc>
          <w:tcPr>
            <w:tcW w:w="1417" w:type="dxa"/>
            <w:vAlign w:val="center"/>
          </w:tcPr>
          <w:p w14:paraId="24CD09FD" w14:textId="77777777" w:rsidR="0045103B" w:rsidRDefault="00000000">
            <w:pPr>
              <w:spacing w:before="100" w:after="100"/>
              <w:ind w:left="57" w:right="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ELEMEN</w:t>
            </w:r>
          </w:p>
        </w:tc>
        <w:tc>
          <w:tcPr>
            <w:tcW w:w="2835" w:type="dxa"/>
            <w:vAlign w:val="center"/>
          </w:tcPr>
          <w:p w14:paraId="69050839" w14:textId="77777777" w:rsidR="0045103B" w:rsidRDefault="00000000">
            <w:pPr>
              <w:spacing w:before="100" w:after="100"/>
              <w:ind w:left="57" w:right="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CAPAIAN PEMBELAJARAN</w:t>
            </w:r>
          </w:p>
          <w:p w14:paraId="01196055" w14:textId="77777777" w:rsidR="0045103B" w:rsidRDefault="00000000">
            <w:pPr>
              <w:spacing w:before="100" w:after="100"/>
              <w:ind w:left="57" w:right="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(CP)</w:t>
            </w:r>
          </w:p>
        </w:tc>
        <w:tc>
          <w:tcPr>
            <w:tcW w:w="1984" w:type="dxa"/>
            <w:vAlign w:val="center"/>
          </w:tcPr>
          <w:p w14:paraId="45914664" w14:textId="77777777" w:rsidR="0045103B" w:rsidRDefault="00000000">
            <w:pPr>
              <w:spacing w:before="100" w:after="100"/>
              <w:ind w:left="57" w:right="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KOMPETENSI</w:t>
            </w:r>
          </w:p>
        </w:tc>
        <w:tc>
          <w:tcPr>
            <w:tcW w:w="3118" w:type="dxa"/>
            <w:vAlign w:val="center"/>
          </w:tcPr>
          <w:p w14:paraId="714635EE" w14:textId="77777777" w:rsidR="0045103B" w:rsidRDefault="00000000">
            <w:pPr>
              <w:spacing w:before="100" w:after="100"/>
              <w:ind w:left="57" w:right="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LINGKUP MATERI</w:t>
            </w:r>
          </w:p>
        </w:tc>
        <w:tc>
          <w:tcPr>
            <w:tcW w:w="4649" w:type="dxa"/>
            <w:vAlign w:val="center"/>
          </w:tcPr>
          <w:p w14:paraId="2D8FDB55" w14:textId="77777777" w:rsidR="0045103B" w:rsidRDefault="00000000">
            <w:pPr>
              <w:spacing w:before="100" w:after="100"/>
              <w:ind w:left="57" w:right="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TUJUAN PEMBELAJARAN (TP)</w:t>
            </w:r>
          </w:p>
        </w:tc>
      </w:tr>
      <w:tr w:rsidR="008674CC" w14:paraId="0AA1FDD3" w14:textId="77777777">
        <w:trPr>
          <w:trHeight w:val="240"/>
        </w:trPr>
        <w:tc>
          <w:tcPr>
            <w:tcW w:w="1417" w:type="dxa"/>
            <w:vMerge w:val="restart"/>
          </w:tcPr>
          <w:p w14:paraId="1AB3CB0F" w14:textId="49999148" w:rsidR="008674CC" w:rsidRDefault="008674CC">
            <w:pPr>
              <w:spacing w:before="100" w:after="100"/>
              <w:ind w:left="57" w:right="57"/>
              <w:rPr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7E81C39B" w14:textId="7DBFFEA9" w:rsidR="008674CC" w:rsidRDefault="008674CC">
            <w:pPr>
              <w:spacing w:before="100" w:after="100"/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</w:tcPr>
          <w:p w14:paraId="77344F85" w14:textId="1C5B8312" w:rsidR="008674CC" w:rsidRDefault="008674CC" w:rsidP="00736A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left="329" w:right="57"/>
              <w:rPr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CDBA963" w14:textId="30CF50CD" w:rsidR="008674CC" w:rsidRDefault="008674CC">
            <w:pPr>
              <w:spacing w:before="100" w:after="100"/>
              <w:ind w:left="341" w:right="57" w:hanging="284"/>
              <w:rPr>
                <w:sz w:val="24"/>
                <w:szCs w:val="24"/>
              </w:rPr>
            </w:pPr>
          </w:p>
        </w:tc>
        <w:tc>
          <w:tcPr>
            <w:tcW w:w="4649" w:type="dxa"/>
          </w:tcPr>
          <w:p w14:paraId="01FE0F6A" w14:textId="358E57E9" w:rsidR="008674CC" w:rsidRDefault="008674CC">
            <w:pPr>
              <w:spacing w:before="100" w:after="100"/>
              <w:ind w:left="341" w:right="57" w:hanging="284"/>
              <w:rPr>
                <w:sz w:val="24"/>
                <w:szCs w:val="24"/>
              </w:rPr>
            </w:pPr>
          </w:p>
        </w:tc>
      </w:tr>
      <w:tr w:rsidR="008674CC" w14:paraId="54A1CA70" w14:textId="77777777" w:rsidTr="00736AF1">
        <w:trPr>
          <w:trHeight w:val="457"/>
        </w:trPr>
        <w:tc>
          <w:tcPr>
            <w:tcW w:w="1417" w:type="dxa"/>
            <w:vMerge/>
          </w:tcPr>
          <w:p w14:paraId="0393307F" w14:textId="77777777" w:rsidR="008674CC" w:rsidRDefault="0086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40B81C05" w14:textId="77777777" w:rsidR="008674CC" w:rsidRDefault="0086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  <w:vMerge/>
          </w:tcPr>
          <w:p w14:paraId="7217B69F" w14:textId="77777777" w:rsidR="008674CC" w:rsidRDefault="0086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14:paraId="12C5DDA9" w14:textId="4B733124" w:rsidR="008674CC" w:rsidRDefault="008674CC">
            <w:pPr>
              <w:spacing w:before="100" w:after="100"/>
              <w:ind w:left="341" w:right="57" w:hanging="284"/>
              <w:rPr>
                <w:sz w:val="24"/>
                <w:szCs w:val="24"/>
              </w:rPr>
            </w:pPr>
          </w:p>
        </w:tc>
        <w:tc>
          <w:tcPr>
            <w:tcW w:w="4649" w:type="dxa"/>
          </w:tcPr>
          <w:p w14:paraId="4BD56573" w14:textId="2367429C" w:rsidR="008674CC" w:rsidRDefault="008674CC">
            <w:pPr>
              <w:spacing w:before="100" w:after="100"/>
              <w:ind w:left="341" w:right="57" w:hanging="284"/>
              <w:rPr>
                <w:sz w:val="24"/>
                <w:szCs w:val="24"/>
              </w:rPr>
            </w:pPr>
          </w:p>
        </w:tc>
      </w:tr>
      <w:tr w:rsidR="008674CC" w14:paraId="6E2279A9" w14:textId="77777777" w:rsidTr="00736AF1">
        <w:trPr>
          <w:trHeight w:val="251"/>
        </w:trPr>
        <w:tc>
          <w:tcPr>
            <w:tcW w:w="1417" w:type="dxa"/>
            <w:vMerge w:val="restart"/>
          </w:tcPr>
          <w:p w14:paraId="31B515E6" w14:textId="0BA6E35E" w:rsidR="008674CC" w:rsidRDefault="008674CC" w:rsidP="00736AF1">
            <w:pPr>
              <w:spacing w:before="100" w:after="100"/>
              <w:ind w:right="57"/>
              <w:rPr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0B15E762" w14:textId="031D071F" w:rsidR="008674CC" w:rsidRDefault="008674CC" w:rsidP="00736AF1">
            <w:pPr>
              <w:spacing w:before="100" w:after="100"/>
              <w:ind w:right="57"/>
              <w:rPr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</w:tcPr>
          <w:p w14:paraId="119D1D44" w14:textId="28028109" w:rsidR="008674CC" w:rsidRDefault="008674CC" w:rsidP="00736A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57"/>
              <w:rPr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3786D67" w14:textId="7B69E1A5" w:rsidR="008674CC" w:rsidRDefault="008674CC" w:rsidP="008674CC">
            <w:pPr>
              <w:spacing w:before="100" w:after="100"/>
              <w:ind w:left="341" w:right="57" w:hanging="284"/>
              <w:rPr>
                <w:sz w:val="24"/>
                <w:szCs w:val="24"/>
              </w:rPr>
            </w:pPr>
          </w:p>
        </w:tc>
        <w:tc>
          <w:tcPr>
            <w:tcW w:w="4649" w:type="dxa"/>
          </w:tcPr>
          <w:p w14:paraId="4E09EEFF" w14:textId="1D30FD15" w:rsidR="008674CC" w:rsidRDefault="008674CC" w:rsidP="008674CC">
            <w:pPr>
              <w:spacing w:before="100" w:after="100"/>
              <w:ind w:left="341" w:right="57" w:hanging="284"/>
              <w:rPr>
                <w:sz w:val="24"/>
                <w:szCs w:val="24"/>
              </w:rPr>
            </w:pPr>
          </w:p>
        </w:tc>
      </w:tr>
      <w:tr w:rsidR="008674CC" w14:paraId="4D9FFF96" w14:textId="77777777" w:rsidTr="00736AF1">
        <w:trPr>
          <w:trHeight w:val="329"/>
        </w:trPr>
        <w:tc>
          <w:tcPr>
            <w:tcW w:w="1417" w:type="dxa"/>
            <w:vMerge/>
          </w:tcPr>
          <w:p w14:paraId="4DD0426F" w14:textId="77777777" w:rsidR="008674CC" w:rsidRDefault="008674CC" w:rsidP="008674CC">
            <w:pPr>
              <w:spacing w:before="100" w:after="100"/>
              <w:ind w:left="57" w:right="57"/>
              <w:rPr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499186F2" w14:textId="77777777" w:rsidR="008674CC" w:rsidRDefault="008674CC" w:rsidP="008674CC">
            <w:pPr>
              <w:spacing w:before="100" w:after="100"/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984" w:type="dxa"/>
            <w:vMerge/>
          </w:tcPr>
          <w:p w14:paraId="6EF2DDF5" w14:textId="77777777" w:rsidR="008674CC" w:rsidRDefault="008674CC" w:rsidP="008674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329" w:right="57" w:hanging="272"/>
              <w:rPr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639FD5B" w14:textId="25A2EAD0" w:rsidR="008674CC" w:rsidRDefault="008674CC" w:rsidP="00736AF1">
            <w:pPr>
              <w:spacing w:before="100" w:after="100"/>
              <w:ind w:right="57"/>
              <w:rPr>
                <w:sz w:val="24"/>
                <w:szCs w:val="24"/>
              </w:rPr>
            </w:pPr>
          </w:p>
        </w:tc>
        <w:tc>
          <w:tcPr>
            <w:tcW w:w="4649" w:type="dxa"/>
          </w:tcPr>
          <w:p w14:paraId="29B987EB" w14:textId="1C6D3BFC" w:rsidR="008674CC" w:rsidRDefault="008674CC" w:rsidP="00736AF1">
            <w:pPr>
              <w:spacing w:before="100" w:after="100"/>
              <w:ind w:right="57"/>
              <w:rPr>
                <w:sz w:val="24"/>
                <w:szCs w:val="24"/>
              </w:rPr>
            </w:pPr>
          </w:p>
        </w:tc>
      </w:tr>
      <w:tr w:rsidR="008674CC" w14:paraId="259DCCEE" w14:textId="77777777">
        <w:trPr>
          <w:trHeight w:val="240"/>
        </w:trPr>
        <w:tc>
          <w:tcPr>
            <w:tcW w:w="1417" w:type="dxa"/>
            <w:vMerge w:val="restart"/>
          </w:tcPr>
          <w:p w14:paraId="6C1B1296" w14:textId="07C25460" w:rsidR="008674CC" w:rsidRDefault="008674CC" w:rsidP="008674CC">
            <w:pPr>
              <w:spacing w:before="100" w:after="100"/>
              <w:ind w:left="57" w:right="57"/>
              <w:rPr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65A4FE19" w14:textId="726AD6E0" w:rsidR="008674CC" w:rsidRDefault="008674CC" w:rsidP="008674CC">
            <w:pPr>
              <w:spacing w:before="100" w:after="100"/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</w:tcPr>
          <w:p w14:paraId="5C3309BF" w14:textId="27869E12" w:rsidR="008674CC" w:rsidRDefault="008674CC" w:rsidP="00736A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left="329" w:right="57"/>
              <w:rPr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D09DD66" w14:textId="3785EA9F" w:rsidR="008674CC" w:rsidRDefault="008674CC" w:rsidP="008674CC">
            <w:pPr>
              <w:spacing w:before="100" w:after="100"/>
              <w:ind w:left="482" w:right="57" w:hanging="425"/>
              <w:rPr>
                <w:sz w:val="24"/>
                <w:szCs w:val="24"/>
              </w:rPr>
            </w:pPr>
          </w:p>
        </w:tc>
        <w:tc>
          <w:tcPr>
            <w:tcW w:w="4649" w:type="dxa"/>
          </w:tcPr>
          <w:p w14:paraId="6E7F52F1" w14:textId="2FA712B8" w:rsidR="008674CC" w:rsidRDefault="008674CC" w:rsidP="008674CC">
            <w:pPr>
              <w:spacing w:before="100" w:after="100"/>
              <w:ind w:left="482" w:right="57" w:hanging="425"/>
              <w:rPr>
                <w:sz w:val="24"/>
                <w:szCs w:val="24"/>
              </w:rPr>
            </w:pPr>
          </w:p>
        </w:tc>
      </w:tr>
      <w:tr w:rsidR="008674CC" w14:paraId="013205B5" w14:textId="77777777" w:rsidTr="00736AF1">
        <w:trPr>
          <w:trHeight w:val="58"/>
        </w:trPr>
        <w:tc>
          <w:tcPr>
            <w:tcW w:w="1417" w:type="dxa"/>
            <w:vMerge/>
          </w:tcPr>
          <w:p w14:paraId="31CB9729" w14:textId="77777777" w:rsidR="008674CC" w:rsidRDefault="008674CC" w:rsidP="0086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6A72CB6C" w14:textId="77777777" w:rsidR="008674CC" w:rsidRDefault="008674CC" w:rsidP="0086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  <w:vMerge/>
          </w:tcPr>
          <w:p w14:paraId="50F2CBAB" w14:textId="77777777" w:rsidR="008674CC" w:rsidRDefault="008674CC" w:rsidP="0086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14:paraId="0D7C4C5F" w14:textId="372EA4F3" w:rsidR="008674CC" w:rsidRDefault="008674CC" w:rsidP="008674CC">
            <w:pPr>
              <w:spacing w:before="100" w:after="100"/>
              <w:ind w:left="482" w:right="57" w:hanging="425"/>
              <w:rPr>
                <w:sz w:val="24"/>
                <w:szCs w:val="24"/>
              </w:rPr>
            </w:pPr>
          </w:p>
        </w:tc>
        <w:tc>
          <w:tcPr>
            <w:tcW w:w="4649" w:type="dxa"/>
          </w:tcPr>
          <w:p w14:paraId="748A858A" w14:textId="452BAA3C" w:rsidR="008674CC" w:rsidRDefault="008674CC" w:rsidP="008674CC">
            <w:pPr>
              <w:spacing w:before="100" w:after="100"/>
              <w:ind w:left="482" w:right="57" w:hanging="425"/>
              <w:rPr>
                <w:sz w:val="24"/>
                <w:szCs w:val="24"/>
              </w:rPr>
            </w:pPr>
          </w:p>
        </w:tc>
      </w:tr>
    </w:tbl>
    <w:p w14:paraId="2C45B4DC" w14:textId="77777777" w:rsidR="0045103B" w:rsidRDefault="0045103B">
      <w:pPr>
        <w:spacing w:before="100" w:after="100"/>
        <w:rPr>
          <w:sz w:val="24"/>
          <w:szCs w:val="24"/>
        </w:rPr>
        <w:sectPr w:rsidR="0045103B">
          <w:pgSz w:w="16840" w:h="11907" w:orient="landscape"/>
          <w:pgMar w:top="1418" w:right="1418" w:bottom="1418" w:left="1418" w:header="720" w:footer="720" w:gutter="0"/>
          <w:pgNumType w:start="1"/>
          <w:cols w:space="720"/>
        </w:sectPr>
      </w:pPr>
    </w:p>
    <w:tbl>
      <w:tblPr>
        <w:tblW w:w="11922" w:type="dxa"/>
        <w:jc w:val="center"/>
        <w:tblLook w:val="01E0" w:firstRow="1" w:lastRow="1" w:firstColumn="1" w:lastColumn="1" w:noHBand="0" w:noVBand="0"/>
      </w:tblPr>
      <w:tblGrid>
        <w:gridCol w:w="3256"/>
        <w:gridCol w:w="4819"/>
        <w:gridCol w:w="3847"/>
      </w:tblGrid>
      <w:tr w:rsidR="00736AF1" w:rsidRPr="00177930" w14:paraId="04F72B97" w14:textId="77777777" w:rsidTr="00736AF1">
        <w:trPr>
          <w:trHeight w:val="564"/>
          <w:jc w:val="center"/>
        </w:trPr>
        <w:tc>
          <w:tcPr>
            <w:tcW w:w="3256" w:type="dxa"/>
          </w:tcPr>
          <w:p w14:paraId="518CE4F7" w14:textId="77777777" w:rsidR="00736AF1" w:rsidRPr="00A723E2" w:rsidRDefault="00736AF1" w:rsidP="005B3495">
            <w:pPr>
              <w:spacing w:before="60" w:after="60"/>
              <w:rPr>
                <w:bCs/>
                <w:sz w:val="24"/>
                <w:lang w:val="id-ID"/>
              </w:rPr>
            </w:pPr>
            <w:r w:rsidRPr="00A723E2">
              <w:rPr>
                <w:bCs/>
                <w:sz w:val="24"/>
                <w:lang w:val="en-ID"/>
              </w:rPr>
              <w:lastRenderedPageBreak/>
              <w:t>M</w:t>
            </w:r>
            <w:r w:rsidRPr="00A723E2">
              <w:rPr>
                <w:bCs/>
                <w:sz w:val="24"/>
                <w:lang w:val="id-ID"/>
              </w:rPr>
              <w:t>engetahui,</w:t>
            </w:r>
          </w:p>
          <w:p w14:paraId="2538B312" w14:textId="77777777" w:rsidR="00736AF1" w:rsidRPr="00A723E2" w:rsidRDefault="00736AF1" w:rsidP="005B3495">
            <w:pPr>
              <w:spacing w:before="60" w:after="60"/>
              <w:rPr>
                <w:rFonts w:eastAsia="Calibri"/>
                <w:bCs/>
                <w:sz w:val="24"/>
                <w:lang w:val="id-ID"/>
              </w:rPr>
            </w:pPr>
            <w:r w:rsidRPr="00A723E2">
              <w:rPr>
                <w:bCs/>
                <w:sz w:val="24"/>
                <w:lang w:val="id-ID"/>
              </w:rPr>
              <w:t xml:space="preserve">Kepala </w:t>
            </w:r>
            <w:r>
              <w:rPr>
                <w:lang w:val="sv-SE"/>
              </w:rPr>
              <w:t>MTsN 3 Rokan Hulu</w:t>
            </w:r>
          </w:p>
          <w:p w14:paraId="0B3A7D21" w14:textId="77777777" w:rsidR="00736AF1" w:rsidRPr="00A064B7" w:rsidRDefault="00736AF1" w:rsidP="005B3495">
            <w:pPr>
              <w:spacing w:before="60" w:after="60"/>
              <w:jc w:val="center"/>
              <w:rPr>
                <w:b/>
                <w:sz w:val="24"/>
                <w:lang w:val="en-ID"/>
              </w:rPr>
            </w:pPr>
          </w:p>
          <w:p w14:paraId="5DDF0852" w14:textId="77777777" w:rsidR="00736AF1" w:rsidRPr="00A064B7" w:rsidRDefault="00736AF1" w:rsidP="005B3495">
            <w:pPr>
              <w:spacing w:before="60" w:after="60"/>
              <w:jc w:val="center"/>
              <w:rPr>
                <w:b/>
                <w:sz w:val="24"/>
                <w:lang w:val="en-ID"/>
              </w:rPr>
            </w:pPr>
          </w:p>
          <w:p w14:paraId="504F0782" w14:textId="77777777" w:rsidR="00736AF1" w:rsidRPr="00A064B7" w:rsidRDefault="00736AF1" w:rsidP="005B3495">
            <w:pPr>
              <w:spacing w:before="60" w:after="60"/>
              <w:jc w:val="center"/>
              <w:rPr>
                <w:b/>
                <w:sz w:val="24"/>
                <w:lang w:val="en-ID"/>
              </w:rPr>
            </w:pPr>
          </w:p>
          <w:p w14:paraId="02DFD847" w14:textId="77777777" w:rsidR="00736AF1" w:rsidRDefault="00736AF1" w:rsidP="005B3495">
            <w:pPr>
              <w:spacing w:before="60" w:after="60"/>
              <w:rPr>
                <w:bCs/>
                <w:sz w:val="24"/>
                <w:u w:val="single"/>
                <w:lang w:val="id-ID"/>
              </w:rPr>
            </w:pPr>
            <w:r>
              <w:rPr>
                <w:bCs/>
                <w:sz w:val="24"/>
                <w:u w:val="single"/>
                <w:lang w:val="id-ID"/>
              </w:rPr>
              <w:t>&lt;&lt;kepala_sekolah&gt;&gt;</w:t>
            </w:r>
          </w:p>
          <w:p w14:paraId="6078CB4C" w14:textId="77777777" w:rsidR="00736AF1" w:rsidRPr="00A723E2" w:rsidRDefault="00736AF1" w:rsidP="005B3495">
            <w:pPr>
              <w:spacing w:before="60" w:after="60"/>
              <w:rPr>
                <w:bCs/>
                <w:sz w:val="24"/>
                <w:lang w:val="id-ID"/>
              </w:rPr>
            </w:pPr>
            <w:r w:rsidRPr="00A723E2">
              <w:rPr>
                <w:bCs/>
                <w:sz w:val="24"/>
                <w:lang w:val="id-ID"/>
              </w:rPr>
              <w:t xml:space="preserve">NIP. </w:t>
            </w:r>
            <w:r>
              <w:rPr>
                <w:sz w:val="24"/>
                <w:szCs w:val="24"/>
              </w:rPr>
              <w:t>&lt;&lt;nip_kepalasekolah&gt;&gt;</w:t>
            </w:r>
          </w:p>
          <w:p w14:paraId="151C0299" w14:textId="77777777" w:rsidR="00736AF1" w:rsidRPr="00177930" w:rsidRDefault="00736AF1" w:rsidP="005B3495">
            <w:pPr>
              <w:spacing w:before="60" w:after="60"/>
              <w:rPr>
                <w:b/>
                <w:sz w:val="24"/>
              </w:rPr>
            </w:pPr>
          </w:p>
        </w:tc>
        <w:tc>
          <w:tcPr>
            <w:tcW w:w="4819" w:type="dxa"/>
          </w:tcPr>
          <w:p w14:paraId="6E9C65D8" w14:textId="77777777" w:rsidR="00736AF1" w:rsidRPr="00177930" w:rsidRDefault="00736AF1" w:rsidP="005B3495">
            <w:pPr>
              <w:spacing w:before="60" w:after="60"/>
              <w:jc w:val="center"/>
              <w:rPr>
                <w:b/>
                <w:bCs/>
                <w:sz w:val="24"/>
                <w:lang w:val="fi-FI"/>
              </w:rPr>
            </w:pPr>
          </w:p>
        </w:tc>
        <w:tc>
          <w:tcPr>
            <w:tcW w:w="3847" w:type="dxa"/>
          </w:tcPr>
          <w:p w14:paraId="00FC0D81" w14:textId="77777777" w:rsidR="00736AF1" w:rsidRPr="00A723E2" w:rsidRDefault="00736AF1" w:rsidP="005B3495">
            <w:pPr>
              <w:spacing w:before="60" w:after="60"/>
              <w:ind w:left="602"/>
              <w:rPr>
                <w:bCs/>
                <w:sz w:val="24"/>
                <w:lang w:val="id-ID"/>
              </w:rPr>
            </w:pPr>
            <w:r>
              <w:rPr>
                <w:sz w:val="24"/>
                <w:lang w:val="id-ID"/>
              </w:rPr>
              <w:t>Pasir Pengaraian, ... Juli</w:t>
            </w:r>
            <w:r w:rsidRPr="00A064B7">
              <w:rPr>
                <w:b/>
                <w:sz w:val="24"/>
                <w:lang w:val="id-ID"/>
              </w:rPr>
              <w:t xml:space="preserve"> </w:t>
            </w:r>
            <w:r>
              <w:rPr>
                <w:bCs/>
                <w:sz w:val="24"/>
                <w:lang w:val="id-ID"/>
              </w:rPr>
              <w:t>20...</w:t>
            </w:r>
          </w:p>
          <w:p w14:paraId="609EAF0E" w14:textId="77777777" w:rsidR="00736AF1" w:rsidRPr="00A723E2" w:rsidRDefault="00736AF1" w:rsidP="005B3495">
            <w:pPr>
              <w:spacing w:before="60" w:after="60"/>
              <w:ind w:left="602"/>
              <w:rPr>
                <w:bCs/>
                <w:sz w:val="24"/>
                <w:lang w:val="id-ID"/>
              </w:rPr>
            </w:pPr>
            <w:r w:rsidRPr="00A723E2">
              <w:rPr>
                <w:bCs/>
                <w:sz w:val="24"/>
                <w:lang w:val="id-ID"/>
              </w:rPr>
              <w:t xml:space="preserve">Guru </w:t>
            </w:r>
            <w:r w:rsidRPr="00A723E2">
              <w:rPr>
                <w:bCs/>
                <w:sz w:val="24"/>
              </w:rPr>
              <w:t>Mata Pelajaran</w:t>
            </w:r>
          </w:p>
          <w:p w14:paraId="42AE97D6" w14:textId="77777777" w:rsidR="00736AF1" w:rsidRPr="00A064B7" w:rsidRDefault="00736AF1" w:rsidP="005B3495">
            <w:pPr>
              <w:spacing w:before="60" w:after="60"/>
              <w:ind w:left="602"/>
              <w:jc w:val="center"/>
              <w:rPr>
                <w:b/>
                <w:sz w:val="24"/>
                <w:lang w:val="en-ID"/>
              </w:rPr>
            </w:pPr>
          </w:p>
          <w:p w14:paraId="3F03B353" w14:textId="77777777" w:rsidR="00736AF1" w:rsidRPr="00A064B7" w:rsidRDefault="00736AF1" w:rsidP="005B3495">
            <w:pPr>
              <w:spacing w:before="60" w:after="60"/>
              <w:ind w:left="602"/>
              <w:jc w:val="center"/>
              <w:rPr>
                <w:b/>
                <w:sz w:val="24"/>
                <w:lang w:val="en-ID"/>
              </w:rPr>
            </w:pPr>
          </w:p>
          <w:p w14:paraId="0C03550A" w14:textId="77777777" w:rsidR="00736AF1" w:rsidRPr="00A064B7" w:rsidRDefault="00736AF1" w:rsidP="005B3495">
            <w:pPr>
              <w:spacing w:before="60" w:after="60"/>
              <w:ind w:left="602"/>
              <w:jc w:val="center"/>
              <w:rPr>
                <w:b/>
                <w:sz w:val="24"/>
                <w:lang w:val="en-ID"/>
              </w:rPr>
            </w:pPr>
          </w:p>
          <w:p w14:paraId="76E22AF5" w14:textId="77777777" w:rsidR="00736AF1" w:rsidRDefault="00736AF1" w:rsidP="005B3495">
            <w:pPr>
              <w:spacing w:before="60" w:after="60"/>
              <w:ind w:left="602"/>
              <w:rPr>
                <w:bCs/>
                <w:sz w:val="24"/>
                <w:u w:val="single"/>
                <w:lang w:val="id-ID"/>
              </w:rPr>
            </w:pPr>
            <w:r>
              <w:rPr>
                <w:bCs/>
                <w:sz w:val="24"/>
                <w:u w:val="single"/>
                <w:lang w:val="id-ID"/>
              </w:rPr>
              <w:t>&lt;&lt;..................................&gt;&gt;</w:t>
            </w:r>
          </w:p>
          <w:p w14:paraId="5D970066" w14:textId="77777777" w:rsidR="00736AF1" w:rsidRPr="00177930" w:rsidRDefault="00736AF1" w:rsidP="005B3495">
            <w:pPr>
              <w:spacing w:before="60" w:after="60"/>
              <w:ind w:left="602"/>
              <w:rPr>
                <w:b/>
                <w:sz w:val="24"/>
              </w:rPr>
            </w:pPr>
            <w:r w:rsidRPr="00A723E2">
              <w:rPr>
                <w:bCs/>
                <w:sz w:val="24"/>
                <w:lang w:val="id-ID"/>
              </w:rPr>
              <w:t xml:space="preserve">NIP. </w:t>
            </w:r>
            <w:r>
              <w:rPr>
                <w:bCs/>
                <w:sz w:val="24"/>
                <w:szCs w:val="24"/>
              </w:rPr>
              <w:t>&lt;&lt;nip&gt;&gt;</w:t>
            </w:r>
          </w:p>
        </w:tc>
      </w:tr>
    </w:tbl>
    <w:p w14:paraId="463452FC" w14:textId="77777777" w:rsidR="0045103B" w:rsidRDefault="0045103B" w:rsidP="00736AF1">
      <w:pPr>
        <w:spacing w:before="100" w:after="100"/>
        <w:ind w:right="-29"/>
        <w:rPr>
          <w:sz w:val="24"/>
          <w:szCs w:val="24"/>
        </w:rPr>
      </w:pPr>
    </w:p>
    <w:sectPr w:rsidR="0045103B">
      <w:pgSz w:w="16840" w:h="11907" w:orient="landscape"/>
      <w:pgMar w:top="1418" w:right="1418" w:bottom="141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19364515-F1D4-4FF1-97B9-913A490DAA4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D6404E1-6E45-4811-8E3D-DA5C1B816387}"/>
    <w:embedBold r:id="rId3" w:fontKey="{E754A37E-00D3-499A-BF65-30C2CDE78C64}"/>
    <w:embedBoldItalic r:id="rId4" w:fontKey="{C4503C2D-A6CE-44A2-A685-3303F3326B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F30ECAB-21F7-4581-93FA-664F33014728}"/>
    <w:embedBold r:id="rId6" w:fontKey="{3EFC854B-20E6-45C3-8EED-2782ABBF419B}"/>
    <w:embedItalic r:id="rId7" w:fontKey="{3D559E77-EBFC-4DC6-9E4D-BF1EE56D6AF4}"/>
    <w:embedBoldItalic r:id="rId8" w:fontKey="{B2B41DE4-4CBF-486E-A7C7-F7CD18CAAFC7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9" w:fontKey="{4822791B-90EC-46EF-9F7F-26AF22D80152}"/>
    <w:embedBold r:id="rId10" w:fontKey="{65B946D5-E72B-41E7-9068-DD8BDD65068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1" w:fontKey="{DC3106D6-0902-4005-B6D0-5E6C4BAB1D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2" w:fontKey="{8A33F526-77B0-493E-9A20-6170CF3C41B7}"/>
    <w:embedItalic r:id="rId13" w:fontKey="{C8851997-C0DF-4304-A143-BFA00C90EE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550B9C"/>
    <w:multiLevelType w:val="multilevel"/>
    <w:tmpl w:val="4120B54A"/>
    <w:lvl w:ilvl="0">
      <w:start w:val="1"/>
      <w:numFmt w:val="bullet"/>
      <w:lvlText w:val="●"/>
      <w:lvlJc w:val="left"/>
      <w:pPr>
        <w:ind w:left="7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D046343"/>
    <w:multiLevelType w:val="multilevel"/>
    <w:tmpl w:val="B9269200"/>
    <w:lvl w:ilvl="0">
      <w:start w:val="1"/>
      <w:numFmt w:val="bullet"/>
      <w:lvlText w:val="●"/>
      <w:lvlJc w:val="left"/>
      <w:pPr>
        <w:ind w:left="7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eastAsia="Noto Sans Symbols" w:hAnsi="Noto Sans Symbols" w:cs="Noto Sans Symbols"/>
      </w:rPr>
    </w:lvl>
  </w:abstractNum>
  <w:num w:numId="1" w16cid:durableId="316767443">
    <w:abstractNumId w:val="1"/>
  </w:num>
  <w:num w:numId="2" w16cid:durableId="30535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03B"/>
    <w:rsid w:val="001E31A6"/>
    <w:rsid w:val="0045103B"/>
    <w:rsid w:val="00736AF1"/>
    <w:rsid w:val="00752B12"/>
    <w:rsid w:val="00795168"/>
    <w:rsid w:val="007C4057"/>
    <w:rsid w:val="007F16A5"/>
    <w:rsid w:val="0086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38AD8"/>
  <w15:docId w15:val="{F0865B6D-5BE8-475B-B322-2B440163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A654BC"/>
    <w:pPr>
      <w:ind w:left="720"/>
      <w:contextualSpacing/>
    </w:pPr>
  </w:style>
  <w:style w:type="paragraph" w:customStyle="1" w:styleId="Default">
    <w:name w:val="Default"/>
    <w:rsid w:val="00DF49DD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5587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34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45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5kGEeXs96StJULRBx05bS98YJA==">CgMxLjA4AHIhMXpGcVY2WDNrc0I2UG9XWVFyMjZlejNSYnhZamxtZHNJ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 my name</dc:creator>
  <cp:lastModifiedBy>Zidan Zaki</cp:lastModifiedBy>
  <cp:revision>2</cp:revision>
  <cp:lastPrinted>2025-07-11T04:42:00Z</cp:lastPrinted>
  <dcterms:created xsi:type="dcterms:W3CDTF">2026-06-11T14:59:00Z</dcterms:created>
  <dcterms:modified xsi:type="dcterms:W3CDTF">2026-06-11T14:59:00Z</dcterms:modified>
</cp:coreProperties>
</file>