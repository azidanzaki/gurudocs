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12AF5" w14:textId="77777777" w:rsidR="001F3A06" w:rsidRPr="00171FFC" w:rsidRDefault="001A55F3" w:rsidP="00171FFC">
      <w:pPr>
        <w:shd w:val="clear" w:color="auto" w:fill="006600"/>
        <w:spacing w:before="60" w:after="60"/>
        <w:jc w:val="center"/>
        <w:rPr>
          <w:b/>
          <w:color w:val="FFFFFF" w:themeColor="background1"/>
          <w:sz w:val="24"/>
          <w:szCs w:val="24"/>
        </w:rPr>
      </w:pPr>
      <w:r w:rsidRPr="00171FFC">
        <w:rPr>
          <w:b/>
          <w:color w:val="FFFFFF" w:themeColor="background1"/>
          <w:sz w:val="24"/>
          <w:szCs w:val="24"/>
        </w:rPr>
        <w:t>CAPAIAN</w:t>
      </w:r>
      <w:r w:rsidR="007F4F51" w:rsidRPr="00171FFC">
        <w:rPr>
          <w:b/>
          <w:color w:val="FFFFFF" w:themeColor="background1"/>
          <w:sz w:val="24"/>
          <w:szCs w:val="24"/>
        </w:rPr>
        <w:t xml:space="preserve"> </w:t>
      </w:r>
      <w:r w:rsidR="001F3A06" w:rsidRPr="00171FFC">
        <w:rPr>
          <w:b/>
          <w:color w:val="FFFFFF" w:themeColor="background1"/>
          <w:sz w:val="24"/>
          <w:szCs w:val="24"/>
        </w:rPr>
        <w:t>PEMBELAJARAN</w:t>
      </w:r>
    </w:p>
    <w:p w14:paraId="7F29ED84" w14:textId="557DA848" w:rsidR="00210631" w:rsidRPr="00171FFC" w:rsidRDefault="001F3A06" w:rsidP="00171FFC">
      <w:pPr>
        <w:shd w:val="clear" w:color="auto" w:fill="006600"/>
        <w:spacing w:before="60" w:after="60"/>
        <w:jc w:val="center"/>
        <w:rPr>
          <w:b/>
          <w:color w:val="FFFFFF" w:themeColor="background1"/>
          <w:sz w:val="24"/>
          <w:szCs w:val="24"/>
        </w:rPr>
      </w:pPr>
      <w:r w:rsidRPr="00171FFC">
        <w:rPr>
          <w:b/>
          <w:color w:val="FFFFFF" w:themeColor="background1"/>
          <w:sz w:val="24"/>
          <w:szCs w:val="24"/>
        </w:rPr>
        <w:t xml:space="preserve">MATA PELAJARAN </w:t>
      </w:r>
      <w:r w:rsidR="00BB4420">
        <w:rPr>
          <w:b/>
          <w:caps/>
          <w:color w:val="FFFFFF" w:themeColor="background1"/>
          <w:sz w:val="24"/>
          <w:szCs w:val="24"/>
        </w:rPr>
        <w:t>&lt;&lt;mata_pelajaran&gt;&gt;</w:t>
      </w:r>
    </w:p>
    <w:p w14:paraId="0689CC2E" w14:textId="77777777" w:rsidR="00C912EC" w:rsidRPr="00D45BA7" w:rsidRDefault="00C912EC" w:rsidP="00D45BA7">
      <w:pPr>
        <w:spacing w:before="60" w:after="60"/>
        <w:jc w:val="center"/>
        <w:rPr>
          <w:szCs w:val="24"/>
        </w:rPr>
      </w:pPr>
    </w:p>
    <w:p w14:paraId="6F6AB17D" w14:textId="295F889B" w:rsidR="00C912EC" w:rsidRPr="00080DC6" w:rsidRDefault="001A55F3" w:rsidP="00F75943">
      <w:pPr>
        <w:spacing w:before="60" w:after="60"/>
        <w:ind w:left="426" w:hanging="426"/>
        <w:rPr>
          <w:b/>
          <w:caps/>
          <w:sz w:val="24"/>
          <w:szCs w:val="24"/>
        </w:rPr>
      </w:pPr>
      <w:r w:rsidRPr="00080DC6">
        <w:rPr>
          <w:b/>
          <w:caps/>
          <w:sz w:val="24"/>
          <w:szCs w:val="24"/>
        </w:rPr>
        <w:t>A.</w:t>
      </w:r>
      <w:r w:rsidR="00863126" w:rsidRPr="00080DC6">
        <w:rPr>
          <w:b/>
          <w:caps/>
          <w:sz w:val="24"/>
          <w:szCs w:val="24"/>
        </w:rPr>
        <w:t xml:space="preserve"> </w:t>
      </w:r>
      <w:r w:rsidR="007F4F51" w:rsidRPr="00080DC6">
        <w:rPr>
          <w:b/>
          <w:caps/>
          <w:sz w:val="24"/>
          <w:szCs w:val="24"/>
        </w:rPr>
        <w:tab/>
      </w:r>
      <w:r w:rsidRPr="00080DC6">
        <w:rPr>
          <w:b/>
          <w:caps/>
          <w:sz w:val="24"/>
          <w:szCs w:val="24"/>
        </w:rPr>
        <w:t>Rasional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Mata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Pelajaran</w:t>
      </w:r>
      <w:r w:rsidR="00863126" w:rsidRPr="00080DC6">
        <w:rPr>
          <w:b/>
          <w:caps/>
          <w:sz w:val="24"/>
          <w:szCs w:val="24"/>
        </w:rPr>
        <w:t xml:space="preserve"> </w:t>
      </w:r>
      <w:r w:rsidR="00BB4420" w:rsidRPr="00BB4420">
        <w:rPr>
          <w:b/>
          <w:caps/>
          <w:sz w:val="24"/>
          <w:szCs w:val="24"/>
        </w:rPr>
        <w:t>&lt;&lt;MATA_PELAJARAN&gt;&gt;</w:t>
      </w:r>
    </w:p>
    <w:p w14:paraId="4E9886FA" w14:textId="19208F66" w:rsidR="00C912EC" w:rsidRDefault="00BB4420" w:rsidP="00F75943">
      <w:pPr>
        <w:spacing w:before="60" w:after="6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&lt;&lt;isi_rasional_cp&gt;&gt;</w:t>
      </w:r>
    </w:p>
    <w:p w14:paraId="40B87042" w14:textId="77777777" w:rsidR="00BB4420" w:rsidRPr="00430C58" w:rsidRDefault="00BB4420" w:rsidP="00F75943">
      <w:pPr>
        <w:spacing w:before="60" w:after="60"/>
        <w:ind w:left="426"/>
        <w:jc w:val="both"/>
        <w:rPr>
          <w:sz w:val="24"/>
          <w:szCs w:val="24"/>
        </w:rPr>
      </w:pPr>
    </w:p>
    <w:p w14:paraId="4C7F0434" w14:textId="77777777" w:rsidR="00283B0D" w:rsidRPr="00D45BA7" w:rsidRDefault="00283B0D" w:rsidP="00D45BA7">
      <w:pPr>
        <w:spacing w:before="60" w:after="60"/>
        <w:ind w:left="426" w:hanging="426"/>
        <w:rPr>
          <w:b/>
          <w:sz w:val="2"/>
          <w:szCs w:val="24"/>
        </w:rPr>
      </w:pPr>
    </w:p>
    <w:p w14:paraId="3FD1217F" w14:textId="18398366" w:rsidR="00C912EC" w:rsidRPr="00080DC6" w:rsidRDefault="001A55F3" w:rsidP="00F75943">
      <w:pPr>
        <w:spacing w:before="60" w:after="60"/>
        <w:ind w:left="426" w:hanging="426"/>
        <w:rPr>
          <w:b/>
          <w:caps/>
          <w:sz w:val="24"/>
          <w:szCs w:val="24"/>
        </w:rPr>
      </w:pPr>
      <w:r w:rsidRPr="00080DC6">
        <w:rPr>
          <w:b/>
          <w:caps/>
          <w:sz w:val="24"/>
          <w:szCs w:val="24"/>
        </w:rPr>
        <w:t>B.</w:t>
      </w:r>
      <w:r w:rsidR="00863126" w:rsidRPr="00080DC6">
        <w:rPr>
          <w:b/>
          <w:caps/>
          <w:sz w:val="24"/>
          <w:szCs w:val="24"/>
        </w:rPr>
        <w:t xml:space="preserve"> </w:t>
      </w:r>
      <w:r w:rsidR="00283B0D" w:rsidRPr="00080DC6">
        <w:rPr>
          <w:b/>
          <w:caps/>
          <w:sz w:val="24"/>
          <w:szCs w:val="24"/>
        </w:rPr>
        <w:tab/>
      </w:r>
      <w:r w:rsidRPr="00080DC6">
        <w:rPr>
          <w:b/>
          <w:caps/>
          <w:sz w:val="24"/>
          <w:szCs w:val="24"/>
        </w:rPr>
        <w:t>Tujuan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Mata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Pelajaran</w:t>
      </w:r>
      <w:r w:rsidR="00863126" w:rsidRPr="00080DC6">
        <w:rPr>
          <w:b/>
          <w:caps/>
          <w:sz w:val="24"/>
          <w:szCs w:val="24"/>
        </w:rPr>
        <w:t xml:space="preserve"> </w:t>
      </w:r>
      <w:r w:rsidR="00BB4420" w:rsidRPr="00BB4420">
        <w:rPr>
          <w:b/>
          <w:caps/>
          <w:sz w:val="24"/>
          <w:szCs w:val="24"/>
        </w:rPr>
        <w:t>&lt;&lt;MATA_PELAJARAN&gt;&gt;</w:t>
      </w:r>
    </w:p>
    <w:p w14:paraId="5DE12060" w14:textId="41709949" w:rsidR="00B31273" w:rsidRPr="00430C58" w:rsidRDefault="00BB4420" w:rsidP="00BB4420">
      <w:pPr>
        <w:spacing w:before="60" w:after="6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&lt;&lt;isi_</w:t>
      </w:r>
      <w:r>
        <w:rPr>
          <w:sz w:val="24"/>
          <w:szCs w:val="24"/>
        </w:rPr>
        <w:t>tujuan</w:t>
      </w:r>
      <w:r>
        <w:rPr>
          <w:sz w:val="24"/>
          <w:szCs w:val="24"/>
        </w:rPr>
        <w:t>_cp&gt;&gt;</w:t>
      </w:r>
    </w:p>
    <w:p w14:paraId="20A3E39C" w14:textId="77777777" w:rsidR="00283B0D" w:rsidRPr="00D45BA7" w:rsidRDefault="00283B0D" w:rsidP="00D45BA7">
      <w:pPr>
        <w:spacing w:before="60" w:after="60"/>
        <w:ind w:left="426" w:hanging="426"/>
        <w:rPr>
          <w:b/>
          <w:sz w:val="16"/>
          <w:szCs w:val="24"/>
        </w:rPr>
      </w:pPr>
    </w:p>
    <w:p w14:paraId="4A5F9E41" w14:textId="42E11406" w:rsidR="00C912EC" w:rsidRPr="00080DC6" w:rsidRDefault="001A55F3" w:rsidP="00F75943">
      <w:pPr>
        <w:spacing w:before="60" w:after="60"/>
        <w:ind w:left="426" w:hanging="426"/>
        <w:rPr>
          <w:b/>
          <w:caps/>
          <w:sz w:val="24"/>
          <w:szCs w:val="24"/>
        </w:rPr>
      </w:pPr>
      <w:r w:rsidRPr="00080DC6">
        <w:rPr>
          <w:b/>
          <w:caps/>
          <w:sz w:val="24"/>
          <w:szCs w:val="24"/>
        </w:rPr>
        <w:t>C.</w:t>
      </w:r>
      <w:r w:rsidR="00863126" w:rsidRPr="00080DC6">
        <w:rPr>
          <w:b/>
          <w:caps/>
          <w:sz w:val="24"/>
          <w:szCs w:val="24"/>
        </w:rPr>
        <w:t xml:space="preserve"> </w:t>
      </w:r>
      <w:r w:rsidR="00283B0D" w:rsidRPr="00080DC6">
        <w:rPr>
          <w:b/>
          <w:caps/>
          <w:sz w:val="24"/>
          <w:szCs w:val="24"/>
        </w:rPr>
        <w:tab/>
      </w:r>
      <w:r w:rsidRPr="00080DC6">
        <w:rPr>
          <w:b/>
          <w:caps/>
          <w:sz w:val="24"/>
          <w:szCs w:val="24"/>
        </w:rPr>
        <w:t>Karakteristik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Mata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Pelajaran</w:t>
      </w:r>
      <w:r w:rsidR="00863126" w:rsidRPr="00080DC6">
        <w:rPr>
          <w:b/>
          <w:caps/>
          <w:sz w:val="24"/>
          <w:szCs w:val="24"/>
        </w:rPr>
        <w:t xml:space="preserve"> </w:t>
      </w:r>
      <w:r w:rsidR="00BB4420" w:rsidRPr="00BB4420">
        <w:rPr>
          <w:b/>
          <w:caps/>
          <w:sz w:val="24"/>
          <w:szCs w:val="24"/>
        </w:rPr>
        <w:t>&lt;&lt;MATA_PELAJARAN&gt;&gt;</w:t>
      </w:r>
    </w:p>
    <w:p w14:paraId="2C1155D5" w14:textId="407B229A" w:rsidR="00C912EC" w:rsidRPr="00430C58" w:rsidRDefault="00BB4420" w:rsidP="00BB4420">
      <w:pPr>
        <w:spacing w:before="60" w:after="6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&lt;&lt;isi_</w:t>
      </w:r>
      <w:r>
        <w:rPr>
          <w:sz w:val="24"/>
          <w:szCs w:val="24"/>
        </w:rPr>
        <w:t>karakteristik</w:t>
      </w:r>
      <w:r>
        <w:rPr>
          <w:sz w:val="24"/>
          <w:szCs w:val="24"/>
        </w:rPr>
        <w:t>_cp&gt;&gt;</w:t>
      </w:r>
    </w:p>
    <w:p w14:paraId="3016870D" w14:textId="77777777" w:rsidR="00C912EC" w:rsidRPr="00D45BA7" w:rsidRDefault="00C912EC" w:rsidP="00D45BA7">
      <w:pPr>
        <w:spacing w:before="60" w:after="60"/>
        <w:ind w:left="426" w:hanging="426"/>
        <w:rPr>
          <w:b/>
          <w:sz w:val="16"/>
          <w:szCs w:val="24"/>
        </w:rPr>
      </w:pPr>
    </w:p>
    <w:p w14:paraId="6B47B9D0" w14:textId="0932568A" w:rsidR="00C912EC" w:rsidRDefault="001A55F3" w:rsidP="00F75943">
      <w:pPr>
        <w:spacing w:before="60" w:after="60"/>
        <w:ind w:left="426" w:hanging="426"/>
        <w:rPr>
          <w:b/>
          <w:caps/>
          <w:sz w:val="24"/>
          <w:szCs w:val="24"/>
        </w:rPr>
      </w:pPr>
      <w:r w:rsidRPr="00080DC6">
        <w:rPr>
          <w:b/>
          <w:caps/>
          <w:sz w:val="24"/>
          <w:szCs w:val="24"/>
        </w:rPr>
        <w:t>D.</w:t>
      </w:r>
      <w:r w:rsidR="00863126" w:rsidRPr="00080DC6">
        <w:rPr>
          <w:b/>
          <w:caps/>
          <w:sz w:val="24"/>
          <w:szCs w:val="24"/>
        </w:rPr>
        <w:t xml:space="preserve"> </w:t>
      </w:r>
      <w:r w:rsidR="00283B0D" w:rsidRPr="00080DC6">
        <w:rPr>
          <w:b/>
          <w:caps/>
          <w:sz w:val="24"/>
          <w:szCs w:val="24"/>
        </w:rPr>
        <w:tab/>
      </w:r>
      <w:r w:rsidRPr="00080DC6">
        <w:rPr>
          <w:b/>
          <w:caps/>
          <w:sz w:val="24"/>
          <w:szCs w:val="24"/>
        </w:rPr>
        <w:t>Elemen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Mata</w:t>
      </w:r>
      <w:r w:rsidR="00863126" w:rsidRPr="00080DC6">
        <w:rPr>
          <w:b/>
          <w:caps/>
          <w:sz w:val="24"/>
          <w:szCs w:val="24"/>
        </w:rPr>
        <w:t xml:space="preserve"> </w:t>
      </w:r>
      <w:r w:rsidRPr="00080DC6">
        <w:rPr>
          <w:b/>
          <w:caps/>
          <w:sz w:val="24"/>
          <w:szCs w:val="24"/>
        </w:rPr>
        <w:t>Pelajaran</w:t>
      </w:r>
      <w:r w:rsidR="00863126" w:rsidRPr="00080DC6">
        <w:rPr>
          <w:b/>
          <w:caps/>
          <w:sz w:val="24"/>
          <w:szCs w:val="24"/>
        </w:rPr>
        <w:t xml:space="preserve"> </w:t>
      </w:r>
      <w:r w:rsidR="00BB4420" w:rsidRPr="00BB4420">
        <w:rPr>
          <w:b/>
          <w:caps/>
          <w:sz w:val="24"/>
          <w:szCs w:val="24"/>
        </w:rPr>
        <w:t>&lt;&lt;MATA_PELAJARAN&gt;&gt;</w:t>
      </w:r>
    </w:p>
    <w:p w14:paraId="700B23F4" w14:textId="62685579" w:rsidR="00BB4420" w:rsidRDefault="00BB4420" w:rsidP="00BB4420">
      <w:pPr>
        <w:spacing w:before="60" w:after="6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&lt;&lt;isi_</w:t>
      </w:r>
      <w:r>
        <w:rPr>
          <w:sz w:val="24"/>
          <w:szCs w:val="24"/>
        </w:rPr>
        <w:t>elemen</w:t>
      </w:r>
      <w:r>
        <w:rPr>
          <w:sz w:val="24"/>
          <w:szCs w:val="24"/>
        </w:rPr>
        <w:t>_cp&gt;&gt;</w:t>
      </w:r>
    </w:p>
    <w:p w14:paraId="345E6DFC" w14:textId="76ECA88D" w:rsidR="00BB4420" w:rsidRDefault="00BB4420" w:rsidP="00F75943">
      <w:pPr>
        <w:spacing w:before="60" w:after="60"/>
        <w:ind w:left="426" w:hanging="426"/>
        <w:rPr>
          <w:b/>
          <w:caps/>
          <w:sz w:val="24"/>
          <w:szCs w:val="24"/>
        </w:rPr>
      </w:pPr>
    </w:p>
    <w:p w14:paraId="4998B363" w14:textId="77777777" w:rsidR="00BB4420" w:rsidRDefault="00BB4420" w:rsidP="00F75943">
      <w:pPr>
        <w:spacing w:before="60" w:after="60"/>
        <w:ind w:left="426" w:hanging="426"/>
        <w:rPr>
          <w:b/>
          <w:caps/>
          <w:sz w:val="24"/>
          <w:szCs w:val="24"/>
        </w:rPr>
      </w:pPr>
    </w:p>
    <w:tbl>
      <w:tblPr>
        <w:tblStyle w:val="TableGrid"/>
        <w:tblW w:w="0" w:type="auto"/>
        <w:tblInd w:w="6204" w:type="dxa"/>
        <w:tblLook w:val="04A0" w:firstRow="1" w:lastRow="0" w:firstColumn="1" w:lastColumn="0" w:noHBand="0" w:noVBand="1"/>
      </w:tblPr>
      <w:tblGrid>
        <w:gridCol w:w="3083"/>
      </w:tblGrid>
      <w:tr w:rsidR="00BB4420" w14:paraId="3E741370" w14:textId="77777777" w:rsidTr="00BB4420">
        <w:tc>
          <w:tcPr>
            <w:tcW w:w="3083" w:type="dxa"/>
          </w:tcPr>
          <w:p w14:paraId="6E39E787" w14:textId="214B144F" w:rsidR="00BB4420" w:rsidRPr="00BB4420" w:rsidRDefault="00BB4420" w:rsidP="00BB4420">
            <w:r>
              <w:t>&lt;&lt;tempat&gt;&gt;, &lt;&lt;hari, tanggal, bulan, tahun&gt;&gt;</w:t>
            </w:r>
          </w:p>
        </w:tc>
      </w:tr>
      <w:tr w:rsidR="00BB4420" w14:paraId="443A44C8" w14:textId="77777777" w:rsidTr="00BB4420">
        <w:tc>
          <w:tcPr>
            <w:tcW w:w="3083" w:type="dxa"/>
          </w:tcPr>
          <w:p w14:paraId="061A9106" w14:textId="610B70F3" w:rsidR="00BB4420" w:rsidRDefault="00BB4420" w:rsidP="00BB4420">
            <w:pPr>
              <w:rPr>
                <w:b/>
              </w:rPr>
            </w:pPr>
          </w:p>
        </w:tc>
      </w:tr>
      <w:tr w:rsidR="00BB4420" w14:paraId="68ACB50F" w14:textId="77777777" w:rsidTr="00BB4420">
        <w:tc>
          <w:tcPr>
            <w:tcW w:w="3083" w:type="dxa"/>
          </w:tcPr>
          <w:p w14:paraId="0D469AC8" w14:textId="7AABEFCA" w:rsidR="00BB4420" w:rsidRPr="00BB4420" w:rsidRDefault="00BB4420" w:rsidP="00BB4420">
            <w:pPr>
              <w:rPr>
                <w:b/>
                <w:bCs/>
                <w:u w:val="single"/>
              </w:rPr>
            </w:pPr>
            <w:r w:rsidRPr="00BB4420">
              <w:rPr>
                <w:b/>
                <w:bCs/>
                <w:u w:val="single"/>
              </w:rPr>
              <w:t>&lt;&lt;nama_guru&gt;&gt;</w:t>
            </w:r>
          </w:p>
        </w:tc>
      </w:tr>
      <w:tr w:rsidR="00BB4420" w14:paraId="2837B784" w14:textId="77777777" w:rsidTr="00BB4420">
        <w:tc>
          <w:tcPr>
            <w:tcW w:w="3083" w:type="dxa"/>
          </w:tcPr>
          <w:p w14:paraId="0A6D8FF1" w14:textId="1FA02BFD" w:rsidR="00BB4420" w:rsidRDefault="00BB4420" w:rsidP="00BB4420">
            <w:pPr>
              <w:rPr>
                <w:b/>
              </w:rPr>
            </w:pPr>
            <w:r>
              <w:rPr>
                <w:bCs/>
              </w:rPr>
              <w:t xml:space="preserve">Nip. </w:t>
            </w:r>
            <w:r>
              <w:rPr>
                <w:b/>
              </w:rPr>
              <w:t>&lt;&lt;</w:t>
            </w:r>
            <w:r w:rsidRPr="00BB4420">
              <w:rPr>
                <w:bCs/>
              </w:rPr>
              <w:t>nip</w:t>
            </w:r>
            <w:r>
              <w:rPr>
                <w:b/>
              </w:rPr>
              <w:t>&gt;&gt;</w:t>
            </w:r>
          </w:p>
        </w:tc>
      </w:tr>
    </w:tbl>
    <w:p w14:paraId="213A3A47" w14:textId="77777777" w:rsidR="00BB4420" w:rsidRPr="00080DC6" w:rsidRDefault="00BB4420" w:rsidP="00BB4420">
      <w:pPr>
        <w:rPr>
          <w:b/>
        </w:rPr>
      </w:pPr>
    </w:p>
    <w:sectPr w:rsidR="00BB4420" w:rsidRPr="00080DC6" w:rsidSect="00430C58">
      <w:pgSz w:w="11907" w:h="16840" w:code="9"/>
      <w:pgMar w:top="1418" w:right="1418" w:bottom="1418" w:left="1418" w:header="6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3E1E4" w14:textId="77777777" w:rsidR="00BE5F0E" w:rsidRDefault="00BE5F0E" w:rsidP="00C912EC">
      <w:r>
        <w:separator/>
      </w:r>
    </w:p>
  </w:endnote>
  <w:endnote w:type="continuationSeparator" w:id="0">
    <w:p w14:paraId="3B9EC5AF" w14:textId="77777777" w:rsidR="00BE5F0E" w:rsidRDefault="00BE5F0E" w:rsidP="00C91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AC9B6" w14:textId="77777777" w:rsidR="00BE5F0E" w:rsidRDefault="00BE5F0E" w:rsidP="00C912EC">
      <w:r>
        <w:separator/>
      </w:r>
    </w:p>
  </w:footnote>
  <w:footnote w:type="continuationSeparator" w:id="0">
    <w:p w14:paraId="7F38B6BA" w14:textId="77777777" w:rsidR="00BE5F0E" w:rsidRDefault="00BE5F0E" w:rsidP="00C91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B77B5"/>
    <w:multiLevelType w:val="multilevel"/>
    <w:tmpl w:val="13AE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0599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2EC"/>
    <w:rsid w:val="00016D22"/>
    <w:rsid w:val="000559ED"/>
    <w:rsid w:val="00073668"/>
    <w:rsid w:val="000755DF"/>
    <w:rsid w:val="00075A95"/>
    <w:rsid w:val="00076658"/>
    <w:rsid w:val="00080DC6"/>
    <w:rsid w:val="000E484E"/>
    <w:rsid w:val="00106621"/>
    <w:rsid w:val="00137952"/>
    <w:rsid w:val="00171FFC"/>
    <w:rsid w:val="001913E3"/>
    <w:rsid w:val="001A266C"/>
    <w:rsid w:val="001A55F3"/>
    <w:rsid w:val="001D1D9E"/>
    <w:rsid w:val="001D6C66"/>
    <w:rsid w:val="001F3A06"/>
    <w:rsid w:val="00210631"/>
    <w:rsid w:val="00257B6B"/>
    <w:rsid w:val="00263C08"/>
    <w:rsid w:val="00266EFB"/>
    <w:rsid w:val="00282BE5"/>
    <w:rsid w:val="00283B0D"/>
    <w:rsid w:val="00291069"/>
    <w:rsid w:val="002A7C25"/>
    <w:rsid w:val="002E52D7"/>
    <w:rsid w:val="00312CEB"/>
    <w:rsid w:val="00316FE2"/>
    <w:rsid w:val="00346103"/>
    <w:rsid w:val="003842C9"/>
    <w:rsid w:val="00384FDB"/>
    <w:rsid w:val="00387577"/>
    <w:rsid w:val="003B4F5F"/>
    <w:rsid w:val="003C066B"/>
    <w:rsid w:val="003E6329"/>
    <w:rsid w:val="003E6355"/>
    <w:rsid w:val="00410D5B"/>
    <w:rsid w:val="00420869"/>
    <w:rsid w:val="00430C58"/>
    <w:rsid w:val="00487ABE"/>
    <w:rsid w:val="004F5EF4"/>
    <w:rsid w:val="00506BE3"/>
    <w:rsid w:val="00511CC8"/>
    <w:rsid w:val="0051360B"/>
    <w:rsid w:val="00543104"/>
    <w:rsid w:val="005710FA"/>
    <w:rsid w:val="00572E05"/>
    <w:rsid w:val="0058414D"/>
    <w:rsid w:val="005B3EEF"/>
    <w:rsid w:val="005C767F"/>
    <w:rsid w:val="005F4C98"/>
    <w:rsid w:val="00604489"/>
    <w:rsid w:val="0061564C"/>
    <w:rsid w:val="00671C12"/>
    <w:rsid w:val="00685362"/>
    <w:rsid w:val="006B32B0"/>
    <w:rsid w:val="006B5D08"/>
    <w:rsid w:val="006D7A1B"/>
    <w:rsid w:val="00755049"/>
    <w:rsid w:val="007730E3"/>
    <w:rsid w:val="0079400F"/>
    <w:rsid w:val="00795168"/>
    <w:rsid w:val="007B2E2A"/>
    <w:rsid w:val="007B7A4C"/>
    <w:rsid w:val="007E45F1"/>
    <w:rsid w:val="007F4428"/>
    <w:rsid w:val="007F4F51"/>
    <w:rsid w:val="00850910"/>
    <w:rsid w:val="00863126"/>
    <w:rsid w:val="008D1AB9"/>
    <w:rsid w:val="008D7F05"/>
    <w:rsid w:val="00934E24"/>
    <w:rsid w:val="00954674"/>
    <w:rsid w:val="009621DE"/>
    <w:rsid w:val="009844D4"/>
    <w:rsid w:val="009A661D"/>
    <w:rsid w:val="009C0C16"/>
    <w:rsid w:val="009C7545"/>
    <w:rsid w:val="009D2658"/>
    <w:rsid w:val="009E4891"/>
    <w:rsid w:val="00A01B9E"/>
    <w:rsid w:val="00A24ADB"/>
    <w:rsid w:val="00A57713"/>
    <w:rsid w:val="00A93E7F"/>
    <w:rsid w:val="00AB27DF"/>
    <w:rsid w:val="00AC22FB"/>
    <w:rsid w:val="00AF4C27"/>
    <w:rsid w:val="00B31273"/>
    <w:rsid w:val="00B42CB8"/>
    <w:rsid w:val="00B72278"/>
    <w:rsid w:val="00B82396"/>
    <w:rsid w:val="00B96DEB"/>
    <w:rsid w:val="00B97A2A"/>
    <w:rsid w:val="00BA2DE3"/>
    <w:rsid w:val="00BA7267"/>
    <w:rsid w:val="00BB165E"/>
    <w:rsid w:val="00BB4420"/>
    <w:rsid w:val="00BC3468"/>
    <w:rsid w:val="00BE0543"/>
    <w:rsid w:val="00BE5F0E"/>
    <w:rsid w:val="00BE7447"/>
    <w:rsid w:val="00C01DE8"/>
    <w:rsid w:val="00C2268D"/>
    <w:rsid w:val="00C51DAC"/>
    <w:rsid w:val="00C6493E"/>
    <w:rsid w:val="00C912EC"/>
    <w:rsid w:val="00C91C3E"/>
    <w:rsid w:val="00CC5FEB"/>
    <w:rsid w:val="00D03E78"/>
    <w:rsid w:val="00D12D49"/>
    <w:rsid w:val="00D209AC"/>
    <w:rsid w:val="00D45BA7"/>
    <w:rsid w:val="00D53E39"/>
    <w:rsid w:val="00D91BD3"/>
    <w:rsid w:val="00DA74D7"/>
    <w:rsid w:val="00DE4839"/>
    <w:rsid w:val="00DF2F92"/>
    <w:rsid w:val="00DF6DCE"/>
    <w:rsid w:val="00E26A12"/>
    <w:rsid w:val="00E3017C"/>
    <w:rsid w:val="00E76E22"/>
    <w:rsid w:val="00EB15A8"/>
    <w:rsid w:val="00EF6205"/>
    <w:rsid w:val="00F06D42"/>
    <w:rsid w:val="00F35BFA"/>
    <w:rsid w:val="00F671BD"/>
    <w:rsid w:val="00F674DA"/>
    <w:rsid w:val="00F75943"/>
    <w:rsid w:val="00F7776D"/>
    <w:rsid w:val="00F8640D"/>
    <w:rsid w:val="00FA0636"/>
    <w:rsid w:val="00FA2DA0"/>
    <w:rsid w:val="00FA7E06"/>
    <w:rsid w:val="00FB43FC"/>
    <w:rsid w:val="00FC3143"/>
    <w:rsid w:val="00FD4326"/>
    <w:rsid w:val="00FE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429E3"/>
  <w15:docId w15:val="{F0865B6D-5BE8-475B-B322-2B440163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2910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1069"/>
  </w:style>
  <w:style w:type="paragraph" w:styleId="Footer">
    <w:name w:val="footer"/>
    <w:basedOn w:val="Normal"/>
    <w:link w:val="FooterChar"/>
    <w:uiPriority w:val="99"/>
    <w:semiHidden/>
    <w:unhideWhenUsed/>
    <w:rsid w:val="002910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1069"/>
  </w:style>
  <w:style w:type="paragraph" w:styleId="BalloonText">
    <w:name w:val="Balloon Text"/>
    <w:basedOn w:val="Normal"/>
    <w:link w:val="BalloonTextChar"/>
    <w:uiPriority w:val="99"/>
    <w:semiHidden/>
    <w:unhideWhenUsed/>
    <w:rsid w:val="002910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0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3C08"/>
    <w:pPr>
      <w:ind w:left="720"/>
      <w:contextualSpacing/>
    </w:pPr>
  </w:style>
  <w:style w:type="table" w:styleId="TableGrid">
    <w:name w:val="Table Grid"/>
    <w:basedOn w:val="TableNormal"/>
    <w:uiPriority w:val="59"/>
    <w:rsid w:val="00BB4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Zidan Zaki</cp:lastModifiedBy>
  <cp:revision>68</cp:revision>
  <dcterms:created xsi:type="dcterms:W3CDTF">2022-09-08T08:51:00Z</dcterms:created>
  <dcterms:modified xsi:type="dcterms:W3CDTF">2026-06-07T14:26:00Z</dcterms:modified>
</cp:coreProperties>
</file>