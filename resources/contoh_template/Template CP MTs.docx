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12AF5" w14:textId="77777777" w:rsidR="001F3A06" w:rsidRPr="00171FFC" w:rsidRDefault="001A55F3" w:rsidP="00171FFC">
      <w:pPr>
        <w:shd w:val="clear" w:color="auto" w:fill="006600"/>
        <w:spacing w:before="60" w:after="60"/>
        <w:jc w:val="center"/>
        <w:rPr>
          <w:b/>
          <w:color w:val="FFFFFF" w:themeColor="background1"/>
          <w:sz w:val="24"/>
          <w:szCs w:val="24"/>
        </w:rPr>
      </w:pPr>
      <w:r w:rsidRPr="00171FFC">
        <w:rPr>
          <w:b/>
          <w:color w:val="FFFFFF" w:themeColor="background1"/>
          <w:sz w:val="24"/>
          <w:szCs w:val="24"/>
        </w:rPr>
        <w:t>CAPAIAN</w:t>
      </w:r>
      <w:r w:rsidR="007F4F51" w:rsidRPr="00171FFC">
        <w:rPr>
          <w:b/>
          <w:color w:val="FFFFFF" w:themeColor="background1"/>
          <w:sz w:val="24"/>
          <w:szCs w:val="24"/>
        </w:rPr>
        <w:t xml:space="preserve"> </w:t>
      </w:r>
      <w:r w:rsidR="001F3A06" w:rsidRPr="00171FFC">
        <w:rPr>
          <w:b/>
          <w:color w:val="FFFFFF" w:themeColor="background1"/>
          <w:sz w:val="24"/>
          <w:szCs w:val="24"/>
        </w:rPr>
        <w:t>PEMBELAJARAN</w:t>
      </w:r>
    </w:p>
    <w:p w14:paraId="7F29ED84" w14:textId="557DA848" w:rsidR="00210631" w:rsidRPr="00171FFC" w:rsidRDefault="001F3A06" w:rsidP="00171FFC">
      <w:pPr>
        <w:shd w:val="clear" w:color="auto" w:fill="006600"/>
        <w:spacing w:before="60" w:after="60"/>
        <w:jc w:val="center"/>
        <w:rPr>
          <w:b/>
          <w:color w:val="FFFFFF" w:themeColor="background1"/>
          <w:sz w:val="24"/>
          <w:szCs w:val="24"/>
        </w:rPr>
      </w:pPr>
      <w:r w:rsidRPr="00171FFC">
        <w:rPr>
          <w:b/>
          <w:color w:val="FFFFFF" w:themeColor="background1"/>
          <w:sz w:val="24"/>
          <w:szCs w:val="24"/>
        </w:rPr>
        <w:t xml:space="preserve">MATA PELAJARAN </w:t>
      </w:r>
      <w:r w:rsidR="00BB4420">
        <w:rPr>
          <w:b/>
          <w:caps/>
          <w:color w:val="FFFFFF" w:themeColor="background1"/>
          <w:sz w:val="24"/>
          <w:szCs w:val="24"/>
        </w:rPr>
        <w:t>&lt;&lt;mata_pelajaran&gt;&gt;</w:t>
      </w:r>
    </w:p>
    <w:p w14:paraId="0689CC2E" w14:textId="77777777" w:rsidR="00C912EC" w:rsidRPr="00D45BA7" w:rsidRDefault="00C912EC" w:rsidP="00D45BA7">
      <w:pPr>
        <w:spacing w:before="60" w:after="60"/>
        <w:jc w:val="center"/>
        <w:rPr>
          <w:szCs w:val="24"/>
        </w:rPr>
      </w:pPr>
    </w:p>
    <w:p w14:paraId="6F6AB17D" w14:textId="295F889B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A.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7F4F51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Rasional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4E9886FA" w14:textId="19208F66" w:rsidR="00C912EC" w:rsidRDefault="00BB4420" w:rsidP="00F75943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&lt;&lt;isi_rasional_cp&gt;&gt;</w:t>
      </w:r>
    </w:p>
    <w:p w14:paraId="40B87042" w14:textId="77777777" w:rsidR="00BB4420" w:rsidRPr="00430C58" w:rsidRDefault="00BB4420" w:rsidP="00F75943">
      <w:pPr>
        <w:spacing w:before="60" w:after="60"/>
        <w:ind w:left="426"/>
        <w:jc w:val="both"/>
        <w:rPr>
          <w:sz w:val="24"/>
          <w:szCs w:val="24"/>
        </w:rPr>
      </w:pPr>
    </w:p>
    <w:p w14:paraId="4C7F0434" w14:textId="77777777" w:rsidR="00283B0D" w:rsidRPr="00D45BA7" w:rsidRDefault="00283B0D" w:rsidP="00D45BA7">
      <w:pPr>
        <w:spacing w:before="60" w:after="60"/>
        <w:ind w:left="426" w:hanging="426"/>
        <w:rPr>
          <w:b/>
          <w:sz w:val="2"/>
          <w:szCs w:val="24"/>
        </w:rPr>
      </w:pPr>
    </w:p>
    <w:p w14:paraId="3FD1217F" w14:textId="18398366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B.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Tujuan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5DE12060" w14:textId="41709949" w:rsidR="00B31273" w:rsidRPr="00430C58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tujuan</w:t>
      </w:r>
      <w:r>
        <w:rPr>
          <w:sz w:val="24"/>
          <w:szCs w:val="24"/>
        </w:rPr>
        <w:t>_cp&gt;&gt;</w:t>
      </w:r>
    </w:p>
    <w:p w14:paraId="20A3E39C" w14:textId="77777777" w:rsidR="00283B0D" w:rsidRPr="00D45BA7" w:rsidRDefault="00283B0D" w:rsidP="00D45BA7">
      <w:pPr>
        <w:spacing w:before="60" w:after="60"/>
        <w:ind w:left="426" w:hanging="426"/>
        <w:rPr>
          <w:b/>
          <w:sz w:val="16"/>
          <w:szCs w:val="24"/>
        </w:rPr>
      </w:pPr>
    </w:p>
    <w:p w14:paraId="4A5F9E41" w14:textId="42E11406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C.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Karakteristik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2C1155D5" w14:textId="407B229A" w:rsidR="00C912EC" w:rsidRPr="00430C58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karakteristik</w:t>
      </w:r>
      <w:r>
        <w:rPr>
          <w:sz w:val="24"/>
          <w:szCs w:val="24"/>
        </w:rPr>
        <w:t>_cp&gt;&gt;</w:t>
      </w:r>
    </w:p>
    <w:p w14:paraId="3016870D" w14:textId="77777777" w:rsidR="00C912EC" w:rsidRPr="00D45BA7" w:rsidRDefault="00C912EC" w:rsidP="00D45BA7">
      <w:pPr>
        <w:spacing w:before="60" w:after="60"/>
        <w:ind w:left="426" w:hanging="426"/>
        <w:rPr>
          <w:b/>
          <w:sz w:val="16"/>
          <w:szCs w:val="24"/>
        </w:rPr>
      </w:pPr>
    </w:p>
    <w:p w14:paraId="6B47B9D0" w14:textId="0932568A" w:rsidR="00C912EC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D.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Elemen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700B23F4" w14:textId="62685579" w:rsidR="00BB4420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elemen</w:t>
      </w:r>
      <w:r>
        <w:rPr>
          <w:sz w:val="24"/>
          <w:szCs w:val="24"/>
        </w:rPr>
        <w:t>_cp&gt;&gt;</w:t>
      </w:r>
    </w:p>
    <w:p w14:paraId="345E6DFC" w14:textId="76ECA88D" w:rsidR="00BB4420" w:rsidRDefault="00BB4420" w:rsidP="00F75943">
      <w:pPr>
        <w:spacing w:before="60" w:after="60"/>
        <w:ind w:left="426" w:hanging="426"/>
        <w:rPr>
          <w:b/>
          <w:caps/>
          <w:sz w:val="24"/>
          <w:szCs w:val="24"/>
        </w:rPr>
      </w:pPr>
    </w:p>
    <w:p w14:paraId="4998B363" w14:textId="77777777" w:rsidR="00BB4420" w:rsidRDefault="00BB4420" w:rsidP="00F75943">
      <w:pPr>
        <w:spacing w:before="60" w:after="60"/>
        <w:ind w:left="426" w:hanging="426"/>
        <w:rPr>
          <w:b/>
          <w:caps/>
          <w:sz w:val="24"/>
          <w:szCs w:val="24"/>
        </w:rPr>
      </w:pPr>
    </w:p>
    <w:tbl>
      <w:tblPr>
        <w:tblStyle w:val="TableGrid"/>
        <w:tblW w:w="0" w:type="auto"/>
        <w:tblInd w:w="6204" w:type="dxa"/>
        <w:tblLook w:val="04A0" w:firstRow="1" w:lastRow="0" w:firstColumn="1" w:lastColumn="0" w:noHBand="0" w:noVBand="1"/>
      </w:tblPr>
      <w:tblGrid>
        <w:gridCol w:w="2857"/>
      </w:tblGrid>
      <w:tr w:rsidR="00BB4420" w14:paraId="3E741370" w14:textId="77777777" w:rsidTr="00BB4420">
        <w:tc>
          <w:tcPr>
            <w:tcW w:w="3083" w:type="dxa"/>
          </w:tcPr>
          <w:p w14:paraId="6E39E787" w14:textId="214B144F" w:rsidR="00BB4420" w:rsidRPr="00BB4420" w:rsidRDefault="00BB4420" w:rsidP="00BB4420">
            <w:r>
              <w:t>&lt;&lt;tempat&gt;&gt;, &lt;&lt;hari, tanggal, bulan, tahun&gt;&gt;</w:t>
            </w:r>
          </w:p>
        </w:tc>
      </w:tr>
      <w:tr w:rsidR="00BB4420" w14:paraId="443A44C8" w14:textId="77777777" w:rsidTr="00BB4420">
        <w:tc>
          <w:tcPr>
            <w:tcW w:w="3083" w:type="dxa"/>
          </w:tcPr>
          <w:p w14:paraId="061A9106" w14:textId="610B70F3" w:rsidR="00BB4420" w:rsidRDefault="00BB4420" w:rsidP="00BB4420">
            <w:pPr>
              <w:rPr>
                <w:b/>
              </w:rPr>
            </w:pPr>
          </w:p>
        </w:tc>
      </w:tr>
      <w:tr w:rsidR="00BB4420" w14:paraId="68ACB50F" w14:textId="77777777" w:rsidTr="00BB4420">
        <w:tc>
          <w:tcPr>
            <w:tcW w:w="3083" w:type="dxa"/>
          </w:tcPr>
          <w:p w14:paraId="0D469AC8" w14:textId="7AABEFCA" w:rsidR="00BB4420" w:rsidRPr="00BB4420" w:rsidRDefault="00BB4420" w:rsidP="00BB4420">
            <w:pPr>
              <w:rPr>
                <w:b/>
                <w:bCs/>
                <w:u w:val="single"/>
              </w:rPr>
            </w:pPr>
            <w:r w:rsidRPr="00BB4420">
              <w:rPr>
                <w:b/>
                <w:bCs/>
                <w:u w:val="single"/>
              </w:rPr>
              <w:t>&lt;&lt;nama_guru&gt;&gt;</w:t>
            </w:r>
          </w:p>
        </w:tc>
      </w:tr>
      <w:tr w:rsidR="00BB4420" w14:paraId="2837B784" w14:textId="77777777" w:rsidTr="00BB4420">
        <w:tc>
          <w:tcPr>
            <w:tcW w:w="3083" w:type="dxa"/>
          </w:tcPr>
          <w:p w14:paraId="0A6D8FF1" w14:textId="1FA02BFD" w:rsidR="00BB4420" w:rsidRDefault="00BB4420" w:rsidP="00BB4420">
            <w:pPr>
              <w:rPr>
                <w:b/>
              </w:rPr>
            </w:pPr>
            <w:r>
              <w:rPr>
                <w:bCs/>
              </w:rPr>
              <w:t xml:space="preserve">Nip. </w:t>
            </w:r>
            <w:r>
              <w:rPr>
                <w:b/>
              </w:rPr>
              <w:t>&lt;&lt;</w:t>
            </w:r>
            <w:r w:rsidRPr="00BB4420">
              <w:rPr>
                <w:bCs/>
              </w:rPr>
              <w:t>nip</w:t>
            </w:r>
            <w:r>
              <w:rPr>
                <w:b/>
              </w:rPr>
              <w:t>&gt;&gt;</w:t>
            </w:r>
          </w:p>
        </w:tc>
      </w:tr>
    </w:tbl>
    <w:p w14:paraId="213A3A47" w14:textId="77777777" w:rsidR="00BB4420" w:rsidRPr="00080DC6" w:rsidRDefault="00BB4420" w:rsidP="00BB4420">
      <w:pPr>
        <w:rPr>
          <w:b/>
        </w:rPr>
      </w:pPr>
    </w:p>
    <w:sectPr w:rsidR="00BB4420" w:rsidRPr="00080DC6" w:rsidSect="00430C58">
      <w:pgSz w:w="11907" w:h="16840" w:code="9"/>
      <w:pgMar w:top="1418" w:right="1418" w:bottom="1418" w:left="1418" w:header="6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EFA84" w14:textId="77777777" w:rsidR="00F23A68" w:rsidRDefault="00F23A68" w:rsidP="00C912EC">
      <w:r>
        <w:separator/>
      </w:r>
    </w:p>
  </w:endnote>
  <w:endnote w:type="continuationSeparator" w:id="0">
    <w:p w14:paraId="17700A92" w14:textId="77777777" w:rsidR="00F23A68" w:rsidRDefault="00F23A68" w:rsidP="00C9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F6BB1" w14:textId="77777777" w:rsidR="00F23A68" w:rsidRDefault="00F23A68" w:rsidP="00C912EC">
      <w:r>
        <w:separator/>
      </w:r>
    </w:p>
  </w:footnote>
  <w:footnote w:type="continuationSeparator" w:id="0">
    <w:p w14:paraId="1F67A5DB" w14:textId="77777777" w:rsidR="00F23A68" w:rsidRDefault="00F23A68" w:rsidP="00C91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B77B5"/>
    <w:multiLevelType w:val="multilevel"/>
    <w:tmpl w:val="13AE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599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EC"/>
    <w:rsid w:val="00016D22"/>
    <w:rsid w:val="000559ED"/>
    <w:rsid w:val="00073668"/>
    <w:rsid w:val="000755DF"/>
    <w:rsid w:val="00075A95"/>
    <w:rsid w:val="00076658"/>
    <w:rsid w:val="00080DC6"/>
    <w:rsid w:val="000E484E"/>
    <w:rsid w:val="00106621"/>
    <w:rsid w:val="00137952"/>
    <w:rsid w:val="00171FFC"/>
    <w:rsid w:val="001913E3"/>
    <w:rsid w:val="001A266C"/>
    <w:rsid w:val="001A55F3"/>
    <w:rsid w:val="001D1D9E"/>
    <w:rsid w:val="001D6C66"/>
    <w:rsid w:val="001F3A06"/>
    <w:rsid w:val="00210631"/>
    <w:rsid w:val="00257B6B"/>
    <w:rsid w:val="00263C08"/>
    <w:rsid w:val="00266EFB"/>
    <w:rsid w:val="00282BE5"/>
    <w:rsid w:val="00283B0D"/>
    <w:rsid w:val="00291069"/>
    <w:rsid w:val="002A7C25"/>
    <w:rsid w:val="002E52D7"/>
    <w:rsid w:val="00312CEB"/>
    <w:rsid w:val="00316FE2"/>
    <w:rsid w:val="00346103"/>
    <w:rsid w:val="003842C9"/>
    <w:rsid w:val="00384FDB"/>
    <w:rsid w:val="00387577"/>
    <w:rsid w:val="003B4F5F"/>
    <w:rsid w:val="003C066B"/>
    <w:rsid w:val="003C1036"/>
    <w:rsid w:val="003E6329"/>
    <w:rsid w:val="003E6355"/>
    <w:rsid w:val="00410D5B"/>
    <w:rsid w:val="00420869"/>
    <w:rsid w:val="00430C58"/>
    <w:rsid w:val="004340B3"/>
    <w:rsid w:val="00487ABE"/>
    <w:rsid w:val="004F5EF4"/>
    <w:rsid w:val="00506BE3"/>
    <w:rsid w:val="00511CC8"/>
    <w:rsid w:val="0051360B"/>
    <w:rsid w:val="00543104"/>
    <w:rsid w:val="005710FA"/>
    <w:rsid w:val="00572E05"/>
    <w:rsid w:val="0058414D"/>
    <w:rsid w:val="005B3EEF"/>
    <w:rsid w:val="005C767F"/>
    <w:rsid w:val="005F4C98"/>
    <w:rsid w:val="00604489"/>
    <w:rsid w:val="0061564C"/>
    <w:rsid w:val="00671C12"/>
    <w:rsid w:val="00685362"/>
    <w:rsid w:val="006B32B0"/>
    <w:rsid w:val="006B5D08"/>
    <w:rsid w:val="006D7A1B"/>
    <w:rsid w:val="00755049"/>
    <w:rsid w:val="007730E3"/>
    <w:rsid w:val="0079400F"/>
    <w:rsid w:val="00795168"/>
    <w:rsid w:val="007B2E2A"/>
    <w:rsid w:val="007B7A4C"/>
    <w:rsid w:val="007E45F1"/>
    <w:rsid w:val="007F4428"/>
    <w:rsid w:val="007F4F51"/>
    <w:rsid w:val="00850910"/>
    <w:rsid w:val="00863126"/>
    <w:rsid w:val="008D1AB9"/>
    <w:rsid w:val="008D7F05"/>
    <w:rsid w:val="00934E24"/>
    <w:rsid w:val="00954674"/>
    <w:rsid w:val="009621DE"/>
    <w:rsid w:val="009844D4"/>
    <w:rsid w:val="009A661D"/>
    <w:rsid w:val="009C0C16"/>
    <w:rsid w:val="009C7545"/>
    <w:rsid w:val="009D2658"/>
    <w:rsid w:val="009E4891"/>
    <w:rsid w:val="00A01B9E"/>
    <w:rsid w:val="00A24ADB"/>
    <w:rsid w:val="00A57713"/>
    <w:rsid w:val="00A93E7F"/>
    <w:rsid w:val="00AB27DF"/>
    <w:rsid w:val="00AC22FB"/>
    <w:rsid w:val="00AF4C27"/>
    <w:rsid w:val="00B31273"/>
    <w:rsid w:val="00B42CB8"/>
    <w:rsid w:val="00B72278"/>
    <w:rsid w:val="00B82396"/>
    <w:rsid w:val="00B96DEB"/>
    <w:rsid w:val="00B97A2A"/>
    <w:rsid w:val="00BA2DE3"/>
    <w:rsid w:val="00BA7267"/>
    <w:rsid w:val="00BB165E"/>
    <w:rsid w:val="00BB4420"/>
    <w:rsid w:val="00BC3468"/>
    <w:rsid w:val="00BE0543"/>
    <w:rsid w:val="00BE7447"/>
    <w:rsid w:val="00C01DE8"/>
    <w:rsid w:val="00C2268D"/>
    <w:rsid w:val="00C51DAC"/>
    <w:rsid w:val="00C6493E"/>
    <w:rsid w:val="00C912EC"/>
    <w:rsid w:val="00C91C3E"/>
    <w:rsid w:val="00CC5FEB"/>
    <w:rsid w:val="00D03E78"/>
    <w:rsid w:val="00D12D49"/>
    <w:rsid w:val="00D209AC"/>
    <w:rsid w:val="00D45BA7"/>
    <w:rsid w:val="00D53E39"/>
    <w:rsid w:val="00D91BD3"/>
    <w:rsid w:val="00DA74D7"/>
    <w:rsid w:val="00DE4839"/>
    <w:rsid w:val="00DF2F92"/>
    <w:rsid w:val="00DF6DCE"/>
    <w:rsid w:val="00E26A12"/>
    <w:rsid w:val="00E3017C"/>
    <w:rsid w:val="00E76E22"/>
    <w:rsid w:val="00EB15A8"/>
    <w:rsid w:val="00EF6205"/>
    <w:rsid w:val="00F06D42"/>
    <w:rsid w:val="00F23A68"/>
    <w:rsid w:val="00F35BFA"/>
    <w:rsid w:val="00F671BD"/>
    <w:rsid w:val="00F674DA"/>
    <w:rsid w:val="00F75943"/>
    <w:rsid w:val="00F7776D"/>
    <w:rsid w:val="00F8640D"/>
    <w:rsid w:val="00FA0636"/>
    <w:rsid w:val="00FA2DA0"/>
    <w:rsid w:val="00FA7E06"/>
    <w:rsid w:val="00FB43FC"/>
    <w:rsid w:val="00FC3143"/>
    <w:rsid w:val="00FD4326"/>
    <w:rsid w:val="00FE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429E3"/>
  <w15:docId w15:val="{F0865B6D-5BE8-475B-B322-2B440163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2910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1069"/>
  </w:style>
  <w:style w:type="paragraph" w:styleId="Footer">
    <w:name w:val="footer"/>
    <w:basedOn w:val="Normal"/>
    <w:link w:val="FooterChar"/>
    <w:uiPriority w:val="99"/>
    <w:semiHidden/>
    <w:unhideWhenUsed/>
    <w:rsid w:val="002910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1069"/>
  </w:style>
  <w:style w:type="paragraph" w:styleId="BalloonText">
    <w:name w:val="Balloon Text"/>
    <w:basedOn w:val="Normal"/>
    <w:link w:val="BalloonTextChar"/>
    <w:uiPriority w:val="99"/>
    <w:semiHidden/>
    <w:unhideWhenUsed/>
    <w:rsid w:val="002910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3C08"/>
    <w:pPr>
      <w:ind w:left="720"/>
      <w:contextualSpacing/>
    </w:pPr>
  </w:style>
  <w:style w:type="table" w:styleId="TableGrid">
    <w:name w:val="Table Grid"/>
    <w:basedOn w:val="TableNormal"/>
    <w:uiPriority w:val="59"/>
    <w:rsid w:val="00BB4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Zidan Zaki</cp:lastModifiedBy>
  <cp:revision>2</cp:revision>
  <dcterms:created xsi:type="dcterms:W3CDTF">2026-06-07T14:26:00Z</dcterms:created>
  <dcterms:modified xsi:type="dcterms:W3CDTF">2026-06-07T14:26:00Z</dcterms:modified>
</cp:coreProperties>
</file>