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49A4B" w14:textId="77777777" w:rsidR="00161612" w:rsidRPr="00C452CA" w:rsidRDefault="00EC3168" w:rsidP="00C452CA">
      <w:pPr>
        <w:spacing w:before="100" w:after="100"/>
        <w:ind w:right="-29"/>
        <w:jc w:val="center"/>
        <w:rPr>
          <w:rFonts w:eastAsia="Bookman Old Style"/>
          <w:b/>
          <w:sz w:val="24"/>
          <w:szCs w:val="24"/>
        </w:rPr>
      </w:pPr>
      <w:r w:rsidRPr="00C452CA">
        <w:rPr>
          <w:rFonts w:eastAsia="Bookman Old Style"/>
          <w:b/>
          <w:sz w:val="24"/>
          <w:szCs w:val="24"/>
        </w:rPr>
        <w:t>ALUR TUJUAN PEMBELAJARAN (ATP)</w:t>
      </w:r>
    </w:p>
    <w:p w14:paraId="4840214A" w14:textId="7A15EE99" w:rsidR="00161612" w:rsidRPr="00CF4F57" w:rsidRDefault="00CF4F57" w:rsidP="00CF4F57">
      <w:pPr>
        <w:spacing w:before="60" w:after="60"/>
        <w:ind w:left="709"/>
        <w:rPr>
          <w:b/>
          <w:sz w:val="24"/>
          <w:szCs w:val="28"/>
        </w:rPr>
      </w:pPr>
      <w:bookmarkStart w:id="0" w:name="_Hlk232107882"/>
      <w:r>
        <w:rPr>
          <w:b/>
          <w:sz w:val="24"/>
          <w:szCs w:val="28"/>
        </w:rPr>
        <w:t xml:space="preserve">* </w:t>
      </w:r>
      <w:r w:rsidRPr="00BA0F0E">
        <w:rPr>
          <w:bCs/>
          <w:sz w:val="24"/>
          <w:szCs w:val="28"/>
        </w:rPr>
        <w:t>Ganti isi dan tanda &lt;&lt;&gt;&gt; dengan materi sesuai mata pelajaran</w:t>
      </w:r>
      <w:r>
        <w:rPr>
          <w:b/>
          <w:sz w:val="24"/>
          <w:szCs w:val="28"/>
        </w:rPr>
        <w:t xml:space="preserve"> </w:t>
      </w:r>
      <w:bookmarkEnd w:id="0"/>
    </w:p>
    <w:p w14:paraId="367D74B5" w14:textId="1DDC333A" w:rsidR="002772C6" w:rsidRDefault="002772C6" w:rsidP="00B91C03">
      <w:pPr>
        <w:tabs>
          <w:tab w:val="left" w:pos="2694"/>
          <w:tab w:val="left" w:pos="2977"/>
          <w:tab w:val="left" w:pos="7513"/>
          <w:tab w:val="left" w:pos="9639"/>
          <w:tab w:val="left" w:pos="9923"/>
        </w:tabs>
        <w:spacing w:before="100" w:after="100"/>
        <w:ind w:left="709" w:right="-29"/>
        <w:rPr>
          <w:rFonts w:eastAsia="Bookman Old Style"/>
          <w:b/>
          <w:sz w:val="24"/>
          <w:szCs w:val="24"/>
        </w:rPr>
      </w:pPr>
      <w:r w:rsidRPr="00B91C03">
        <w:rPr>
          <w:rFonts w:eastAsia="Bookman Old Style"/>
          <w:b/>
          <w:sz w:val="24"/>
          <w:szCs w:val="24"/>
        </w:rPr>
        <w:t>Mata Pelajaran</w:t>
      </w:r>
      <w:r w:rsidRPr="00B91C03">
        <w:rPr>
          <w:rFonts w:eastAsia="Bookman Old Style"/>
          <w:b/>
          <w:sz w:val="24"/>
          <w:szCs w:val="24"/>
        </w:rPr>
        <w:tab/>
      </w:r>
      <w:r>
        <w:rPr>
          <w:rFonts w:eastAsia="Bookman Old Style"/>
          <w:b/>
          <w:sz w:val="24"/>
          <w:szCs w:val="24"/>
        </w:rPr>
        <w:tab/>
        <w:t xml:space="preserve">:   </w:t>
      </w:r>
      <w:r w:rsidR="00CF4F57">
        <w:rPr>
          <w:rFonts w:eastAsia="Bookman Old Style"/>
          <w:b/>
          <w:sz w:val="24"/>
          <w:szCs w:val="24"/>
        </w:rPr>
        <w:t>&lt;&lt;mata_pelajaran&gt;&gt;</w:t>
      </w:r>
    </w:p>
    <w:p w14:paraId="7AA06834" w14:textId="77777777" w:rsidR="002772C6" w:rsidRDefault="002772C6" w:rsidP="00B91C03">
      <w:pPr>
        <w:tabs>
          <w:tab w:val="left" w:pos="2694"/>
          <w:tab w:val="left" w:pos="2977"/>
          <w:tab w:val="left" w:pos="7513"/>
          <w:tab w:val="left" w:pos="9639"/>
          <w:tab w:val="left" w:pos="9923"/>
        </w:tabs>
        <w:spacing w:before="100" w:after="100"/>
        <w:ind w:left="709" w:right="-29"/>
        <w:rPr>
          <w:rFonts w:eastAsia="Bookman Old Style"/>
          <w:b/>
          <w:sz w:val="24"/>
          <w:szCs w:val="24"/>
        </w:rPr>
      </w:pPr>
      <w:r>
        <w:rPr>
          <w:rFonts w:eastAsia="Bookman Old Style"/>
          <w:b/>
          <w:sz w:val="24"/>
          <w:szCs w:val="24"/>
        </w:rPr>
        <w:t>Satuan Pendidikan</w:t>
      </w:r>
      <w:r w:rsidR="00B91C03" w:rsidRPr="00B91C03">
        <w:rPr>
          <w:rFonts w:eastAsia="Bookman Old Style"/>
          <w:b/>
          <w:sz w:val="24"/>
          <w:szCs w:val="24"/>
        </w:rPr>
        <w:tab/>
      </w:r>
      <w:r>
        <w:rPr>
          <w:rFonts w:eastAsia="Bookman Old Style"/>
          <w:b/>
          <w:sz w:val="24"/>
          <w:szCs w:val="24"/>
        </w:rPr>
        <w:tab/>
      </w:r>
      <w:r w:rsidR="00B91C03" w:rsidRPr="00B91C03">
        <w:rPr>
          <w:rFonts w:eastAsia="Bookman Old Style"/>
          <w:b/>
          <w:sz w:val="24"/>
          <w:szCs w:val="24"/>
        </w:rPr>
        <w:t xml:space="preserve">: </w:t>
      </w:r>
      <w:r>
        <w:rPr>
          <w:rFonts w:eastAsia="Bookman Old Style"/>
          <w:b/>
          <w:sz w:val="24"/>
          <w:szCs w:val="24"/>
        </w:rPr>
        <w:t xml:space="preserve">  MTsN 3 Rokan Hulu</w:t>
      </w:r>
    </w:p>
    <w:p w14:paraId="54BBEE91" w14:textId="34A52047" w:rsidR="002772C6" w:rsidRDefault="002772C6" w:rsidP="00B91C03">
      <w:pPr>
        <w:tabs>
          <w:tab w:val="left" w:pos="2694"/>
          <w:tab w:val="left" w:pos="2977"/>
          <w:tab w:val="left" w:pos="7513"/>
          <w:tab w:val="left" w:pos="9639"/>
          <w:tab w:val="left" w:pos="9923"/>
        </w:tabs>
        <w:spacing w:before="100" w:after="100"/>
        <w:ind w:left="709" w:right="-29"/>
        <w:rPr>
          <w:rFonts w:eastAsia="Bookman Old Style"/>
          <w:b/>
          <w:sz w:val="24"/>
          <w:szCs w:val="24"/>
        </w:rPr>
      </w:pPr>
      <w:r>
        <w:rPr>
          <w:rFonts w:eastAsia="Bookman Old Style"/>
          <w:b/>
          <w:sz w:val="24"/>
          <w:szCs w:val="24"/>
        </w:rPr>
        <w:t>Fase / Kelas</w:t>
      </w:r>
      <w:r w:rsidRPr="00B91C03">
        <w:rPr>
          <w:rFonts w:eastAsia="Bookman Old Style"/>
          <w:b/>
          <w:sz w:val="24"/>
          <w:szCs w:val="24"/>
        </w:rPr>
        <w:tab/>
      </w:r>
      <w:r>
        <w:rPr>
          <w:rFonts w:eastAsia="Bookman Old Style"/>
          <w:b/>
          <w:sz w:val="24"/>
          <w:szCs w:val="24"/>
        </w:rPr>
        <w:tab/>
      </w:r>
      <w:r w:rsidRPr="00B91C03">
        <w:rPr>
          <w:rFonts w:eastAsia="Bookman Old Style"/>
          <w:b/>
          <w:sz w:val="24"/>
          <w:szCs w:val="24"/>
        </w:rPr>
        <w:t xml:space="preserve">: </w:t>
      </w:r>
      <w:r>
        <w:rPr>
          <w:rFonts w:eastAsia="Bookman Old Style"/>
          <w:b/>
          <w:sz w:val="24"/>
          <w:szCs w:val="24"/>
        </w:rPr>
        <w:t xml:space="preserve">  </w:t>
      </w:r>
      <w:r w:rsidR="00CF4F57">
        <w:rPr>
          <w:rFonts w:eastAsia="Bookman Old Style"/>
          <w:b/>
          <w:sz w:val="24"/>
          <w:szCs w:val="24"/>
        </w:rPr>
        <w:t>&lt;&lt;</w:t>
      </w:r>
      <w:r>
        <w:rPr>
          <w:rFonts w:eastAsia="Bookman Old Style"/>
          <w:b/>
          <w:sz w:val="24"/>
          <w:szCs w:val="24"/>
        </w:rPr>
        <w:t>D - VIII MTs</w:t>
      </w:r>
      <w:r w:rsidR="00CF4F57">
        <w:rPr>
          <w:rFonts w:eastAsia="Bookman Old Style"/>
          <w:b/>
          <w:sz w:val="24"/>
          <w:szCs w:val="24"/>
        </w:rPr>
        <w:t>&gt;&gt;</w:t>
      </w:r>
    </w:p>
    <w:p w14:paraId="32850021" w14:textId="489540E8" w:rsidR="00161612" w:rsidRPr="00B91C03" w:rsidRDefault="00B91C03" w:rsidP="00B91C03">
      <w:pPr>
        <w:tabs>
          <w:tab w:val="left" w:pos="2694"/>
          <w:tab w:val="left" w:pos="2977"/>
          <w:tab w:val="left" w:pos="7513"/>
          <w:tab w:val="left" w:pos="9639"/>
          <w:tab w:val="left" w:pos="9923"/>
        </w:tabs>
        <w:spacing w:before="100" w:after="100"/>
        <w:ind w:left="709" w:right="-29"/>
        <w:rPr>
          <w:rFonts w:eastAsia="Bookman Old Style"/>
          <w:b/>
          <w:sz w:val="24"/>
          <w:szCs w:val="24"/>
        </w:rPr>
      </w:pPr>
      <w:r w:rsidRPr="00B91C03">
        <w:rPr>
          <w:rFonts w:eastAsia="Bookman Old Style"/>
          <w:b/>
          <w:sz w:val="24"/>
          <w:szCs w:val="24"/>
        </w:rPr>
        <w:t>Tahun Pelajaran</w:t>
      </w:r>
      <w:r w:rsidRPr="00B91C03">
        <w:rPr>
          <w:rFonts w:eastAsia="Bookman Old Style"/>
          <w:b/>
          <w:sz w:val="24"/>
          <w:szCs w:val="24"/>
        </w:rPr>
        <w:tab/>
      </w:r>
      <w:r w:rsidR="002772C6">
        <w:rPr>
          <w:rFonts w:eastAsia="Bookman Old Style"/>
          <w:b/>
          <w:sz w:val="24"/>
          <w:szCs w:val="24"/>
        </w:rPr>
        <w:tab/>
      </w:r>
      <w:r w:rsidRPr="00B91C03">
        <w:rPr>
          <w:rFonts w:eastAsia="Bookman Old Style"/>
          <w:b/>
          <w:sz w:val="24"/>
          <w:szCs w:val="24"/>
        </w:rPr>
        <w:t xml:space="preserve">: </w:t>
      </w:r>
      <w:r w:rsidR="002772C6">
        <w:rPr>
          <w:rFonts w:eastAsia="Bookman Old Style"/>
          <w:b/>
          <w:sz w:val="24"/>
          <w:szCs w:val="24"/>
        </w:rPr>
        <w:t xml:space="preserve">  </w:t>
      </w:r>
      <w:r w:rsidR="00CF4F57">
        <w:rPr>
          <w:b/>
          <w:sz w:val="24"/>
          <w:szCs w:val="24"/>
        </w:rPr>
        <w:t>&lt;&lt;tahun_pelajaran&gt;&gt;</w:t>
      </w:r>
    </w:p>
    <w:p w14:paraId="3362C6F5" w14:textId="75740053" w:rsidR="00161612" w:rsidRPr="00B91C03" w:rsidRDefault="00B91C03" w:rsidP="00B91C03">
      <w:pPr>
        <w:tabs>
          <w:tab w:val="left" w:pos="2694"/>
          <w:tab w:val="left" w:pos="2977"/>
          <w:tab w:val="left" w:pos="7513"/>
          <w:tab w:val="left" w:pos="9639"/>
          <w:tab w:val="left" w:pos="9923"/>
        </w:tabs>
        <w:spacing w:before="100" w:after="100"/>
        <w:ind w:left="709" w:right="-29"/>
        <w:rPr>
          <w:rFonts w:eastAsia="Bookman Old Style"/>
          <w:b/>
          <w:sz w:val="24"/>
          <w:szCs w:val="24"/>
        </w:rPr>
      </w:pPr>
      <w:r w:rsidRPr="00B91C03">
        <w:rPr>
          <w:rFonts w:eastAsia="Bookman Old Style"/>
          <w:b/>
          <w:sz w:val="24"/>
          <w:szCs w:val="24"/>
        </w:rPr>
        <w:tab/>
      </w:r>
    </w:p>
    <w:p w14:paraId="6F777E17" w14:textId="77777777" w:rsidR="00161612" w:rsidRPr="00C452CA" w:rsidRDefault="00161612" w:rsidP="00B91C03">
      <w:pPr>
        <w:tabs>
          <w:tab w:val="left" w:pos="2694"/>
          <w:tab w:val="left" w:pos="2977"/>
          <w:tab w:val="left" w:pos="7513"/>
          <w:tab w:val="left" w:pos="10206"/>
          <w:tab w:val="left" w:pos="10490"/>
        </w:tabs>
        <w:spacing w:before="100" w:after="100"/>
        <w:ind w:left="709" w:right="-29"/>
        <w:rPr>
          <w:rFonts w:eastAsia="Bookman Old Style"/>
          <w:sz w:val="24"/>
          <w:szCs w:val="24"/>
        </w:rPr>
      </w:pPr>
    </w:p>
    <w:tbl>
      <w:tblPr>
        <w:tblW w:w="14513" w:type="dxa"/>
        <w:tblInd w:w="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7"/>
        <w:gridCol w:w="2551"/>
        <w:gridCol w:w="4082"/>
        <w:gridCol w:w="1247"/>
        <w:gridCol w:w="3969"/>
        <w:gridCol w:w="1247"/>
      </w:tblGrid>
      <w:tr w:rsidR="00CF79C4" w:rsidRPr="00C452CA" w14:paraId="74457BE4" w14:textId="77777777" w:rsidTr="00857E8E">
        <w:trPr>
          <w:trHeight w:val="240"/>
        </w:trPr>
        <w:tc>
          <w:tcPr>
            <w:tcW w:w="1417" w:type="dxa"/>
            <w:vAlign w:val="center"/>
          </w:tcPr>
          <w:p w14:paraId="562D376F" w14:textId="77777777" w:rsidR="001B1801" w:rsidRPr="00C452CA" w:rsidRDefault="001B1801" w:rsidP="00A75B8E">
            <w:pPr>
              <w:spacing w:before="100" w:after="100"/>
              <w:ind w:left="57" w:right="57"/>
              <w:jc w:val="center"/>
              <w:rPr>
                <w:rFonts w:eastAsia="Bookman Old Style"/>
                <w:b/>
                <w:sz w:val="24"/>
                <w:szCs w:val="24"/>
              </w:rPr>
            </w:pPr>
            <w:r w:rsidRPr="00C452CA">
              <w:rPr>
                <w:rFonts w:eastAsia="Bookman Old Style"/>
                <w:b/>
                <w:sz w:val="24"/>
                <w:szCs w:val="24"/>
              </w:rPr>
              <w:t>Elemen</w:t>
            </w:r>
          </w:p>
        </w:tc>
        <w:tc>
          <w:tcPr>
            <w:tcW w:w="2551" w:type="dxa"/>
            <w:vAlign w:val="center"/>
          </w:tcPr>
          <w:p w14:paraId="1FB47990" w14:textId="77777777" w:rsidR="001B1801" w:rsidRPr="00C452CA" w:rsidRDefault="001B1801" w:rsidP="00A75B8E">
            <w:pPr>
              <w:spacing w:before="100" w:after="100"/>
              <w:ind w:left="57" w:right="57"/>
              <w:jc w:val="center"/>
              <w:rPr>
                <w:rFonts w:eastAsia="Bookman Old Style"/>
                <w:b/>
                <w:sz w:val="24"/>
                <w:szCs w:val="24"/>
              </w:rPr>
            </w:pPr>
            <w:r w:rsidRPr="00C452CA">
              <w:rPr>
                <w:rFonts w:eastAsia="Bookman Old Style"/>
                <w:b/>
                <w:sz w:val="24"/>
                <w:szCs w:val="24"/>
              </w:rPr>
              <w:t>Capaian Pembelajaran (CP)</w:t>
            </w:r>
          </w:p>
        </w:tc>
        <w:tc>
          <w:tcPr>
            <w:tcW w:w="4082" w:type="dxa"/>
            <w:vAlign w:val="center"/>
          </w:tcPr>
          <w:p w14:paraId="69A853CA" w14:textId="77777777" w:rsidR="001B1801" w:rsidRPr="00C452CA" w:rsidRDefault="001B1801" w:rsidP="00A75B8E">
            <w:pPr>
              <w:spacing w:before="100" w:after="100"/>
              <w:ind w:left="57" w:right="57"/>
              <w:jc w:val="center"/>
              <w:rPr>
                <w:rFonts w:eastAsia="Bookman Old Style"/>
                <w:b/>
                <w:sz w:val="24"/>
                <w:szCs w:val="24"/>
              </w:rPr>
            </w:pPr>
            <w:r w:rsidRPr="00C452CA">
              <w:rPr>
                <w:rFonts w:eastAsia="Bookman Old Style"/>
                <w:b/>
                <w:sz w:val="24"/>
                <w:szCs w:val="24"/>
              </w:rPr>
              <w:t>Tujuan Pembelajaran (TP)</w:t>
            </w:r>
          </w:p>
        </w:tc>
        <w:tc>
          <w:tcPr>
            <w:tcW w:w="1247" w:type="dxa"/>
            <w:vAlign w:val="center"/>
          </w:tcPr>
          <w:p w14:paraId="79A35B59" w14:textId="77777777" w:rsidR="001B1801" w:rsidRPr="00C452CA" w:rsidRDefault="001B1801" w:rsidP="00A75B8E">
            <w:pPr>
              <w:spacing w:before="100" w:after="100"/>
              <w:ind w:left="57" w:right="57"/>
              <w:jc w:val="center"/>
              <w:rPr>
                <w:rFonts w:eastAsia="Bookman Old Style"/>
                <w:b/>
                <w:sz w:val="24"/>
                <w:szCs w:val="24"/>
              </w:rPr>
            </w:pPr>
            <w:r w:rsidRPr="00C452CA">
              <w:rPr>
                <w:rFonts w:eastAsia="Bookman Old Style"/>
                <w:b/>
                <w:sz w:val="24"/>
                <w:szCs w:val="24"/>
              </w:rPr>
              <w:t>Alokasi Waktu (JP)</w:t>
            </w:r>
          </w:p>
        </w:tc>
        <w:tc>
          <w:tcPr>
            <w:tcW w:w="3969" w:type="dxa"/>
            <w:vAlign w:val="center"/>
          </w:tcPr>
          <w:p w14:paraId="0AF465EA" w14:textId="77777777" w:rsidR="001B1801" w:rsidRPr="00C452CA" w:rsidRDefault="001B1801" w:rsidP="003A2A5A">
            <w:pPr>
              <w:spacing w:before="100" w:after="100"/>
              <w:ind w:left="57" w:right="57"/>
              <w:jc w:val="center"/>
              <w:rPr>
                <w:rFonts w:eastAsia="Bookman Old Style"/>
                <w:b/>
                <w:sz w:val="24"/>
                <w:szCs w:val="24"/>
              </w:rPr>
            </w:pPr>
            <w:r w:rsidRPr="00C452CA">
              <w:rPr>
                <w:rFonts w:eastAsia="Bookman Old Style"/>
                <w:b/>
                <w:sz w:val="24"/>
                <w:szCs w:val="24"/>
              </w:rPr>
              <w:t>Alur Tujuan Pembelajaran (ATP)</w:t>
            </w:r>
          </w:p>
        </w:tc>
        <w:tc>
          <w:tcPr>
            <w:tcW w:w="1247" w:type="dxa"/>
            <w:vAlign w:val="center"/>
          </w:tcPr>
          <w:p w14:paraId="5CF669CB" w14:textId="77777777" w:rsidR="001B1801" w:rsidRPr="00C452CA" w:rsidRDefault="001B1801" w:rsidP="00A75B8E">
            <w:pPr>
              <w:spacing w:before="100" w:after="100"/>
              <w:ind w:left="57" w:right="57"/>
              <w:jc w:val="center"/>
              <w:rPr>
                <w:rFonts w:eastAsia="Bookman Old Style"/>
                <w:b/>
                <w:sz w:val="24"/>
                <w:szCs w:val="24"/>
              </w:rPr>
            </w:pPr>
            <w:r w:rsidRPr="00C452CA">
              <w:rPr>
                <w:rFonts w:eastAsia="Bookman Old Style"/>
                <w:b/>
                <w:sz w:val="24"/>
                <w:szCs w:val="24"/>
              </w:rPr>
              <w:t>Alokasi Waktu (JP)</w:t>
            </w:r>
          </w:p>
        </w:tc>
      </w:tr>
      <w:tr w:rsidR="00CF79C4" w:rsidRPr="00C452CA" w14:paraId="241181DB" w14:textId="77777777" w:rsidTr="00857E8E">
        <w:trPr>
          <w:trHeight w:val="240"/>
        </w:trPr>
        <w:tc>
          <w:tcPr>
            <w:tcW w:w="1417" w:type="dxa"/>
            <w:vMerge w:val="restart"/>
          </w:tcPr>
          <w:p w14:paraId="28AED04B" w14:textId="34C838DB" w:rsidR="00CF79C4" w:rsidRPr="00C452CA" w:rsidRDefault="00CF79C4" w:rsidP="00A75B8E">
            <w:pPr>
              <w:spacing w:before="100" w:after="100"/>
              <w:ind w:left="57" w:right="57"/>
              <w:rPr>
                <w:rFonts w:eastAsia="Bookman Old Style"/>
                <w:sz w:val="24"/>
                <w:szCs w:val="24"/>
              </w:rPr>
            </w:pPr>
          </w:p>
        </w:tc>
        <w:tc>
          <w:tcPr>
            <w:tcW w:w="2551" w:type="dxa"/>
            <w:vMerge w:val="restart"/>
          </w:tcPr>
          <w:p w14:paraId="55798777" w14:textId="651A15EE" w:rsidR="00CF79C4" w:rsidRPr="00C452CA" w:rsidRDefault="00CF79C4" w:rsidP="00A75B8E">
            <w:pPr>
              <w:spacing w:before="100" w:after="100"/>
              <w:ind w:left="57" w:right="57"/>
              <w:rPr>
                <w:rFonts w:eastAsia="Bookman Old Style"/>
                <w:sz w:val="24"/>
                <w:szCs w:val="24"/>
              </w:rPr>
            </w:pPr>
          </w:p>
        </w:tc>
        <w:tc>
          <w:tcPr>
            <w:tcW w:w="4082" w:type="dxa"/>
          </w:tcPr>
          <w:p w14:paraId="324EBF3E" w14:textId="635F9669" w:rsidR="00CF79C4" w:rsidRPr="00C452CA" w:rsidRDefault="00CF79C4" w:rsidP="001B1801">
            <w:pPr>
              <w:spacing w:before="100" w:after="100"/>
              <w:ind w:left="482" w:right="57" w:hanging="425"/>
              <w:rPr>
                <w:rFonts w:eastAsia="Bookman Old Style"/>
                <w:sz w:val="24"/>
                <w:szCs w:val="24"/>
              </w:rPr>
            </w:pPr>
          </w:p>
        </w:tc>
        <w:tc>
          <w:tcPr>
            <w:tcW w:w="1247" w:type="dxa"/>
          </w:tcPr>
          <w:p w14:paraId="120B6D4A" w14:textId="19A54128" w:rsidR="00CF79C4" w:rsidRPr="00C452CA" w:rsidRDefault="00CF4F57" w:rsidP="00CF79C4">
            <w:pPr>
              <w:spacing w:before="100" w:after="100"/>
              <w:ind w:left="57" w:right="57"/>
              <w:jc w:val="center"/>
              <w:rPr>
                <w:rFonts w:eastAsia="Bookman Old Style"/>
                <w:sz w:val="24"/>
                <w:szCs w:val="24"/>
              </w:rPr>
            </w:pPr>
            <w:r>
              <w:rPr>
                <w:rFonts w:eastAsia="Bookman Old Style"/>
                <w:sz w:val="24"/>
                <w:szCs w:val="24"/>
              </w:rPr>
              <w:t>0</w:t>
            </w:r>
            <w:r w:rsidR="00CF79C4" w:rsidRPr="00C452CA">
              <w:rPr>
                <w:rFonts w:eastAsia="Bookman Old Style"/>
                <w:sz w:val="24"/>
                <w:szCs w:val="24"/>
              </w:rPr>
              <w:t xml:space="preserve"> JP</w:t>
            </w:r>
          </w:p>
        </w:tc>
        <w:tc>
          <w:tcPr>
            <w:tcW w:w="3969" w:type="dxa"/>
          </w:tcPr>
          <w:p w14:paraId="5B6C7976" w14:textId="727EE306" w:rsidR="00CF79C4" w:rsidRPr="00C452CA" w:rsidRDefault="00CF79C4" w:rsidP="001B1801">
            <w:pPr>
              <w:spacing w:before="100" w:after="100"/>
              <w:ind w:left="567" w:right="57" w:hanging="510"/>
              <w:rPr>
                <w:rFonts w:eastAsia="Bookman Old Style"/>
                <w:sz w:val="24"/>
                <w:szCs w:val="24"/>
              </w:rPr>
            </w:pPr>
          </w:p>
        </w:tc>
        <w:tc>
          <w:tcPr>
            <w:tcW w:w="1247" w:type="dxa"/>
          </w:tcPr>
          <w:p w14:paraId="6B7C8BF1" w14:textId="77777777" w:rsidR="00CF79C4" w:rsidRPr="00C452CA" w:rsidRDefault="00CF79C4" w:rsidP="00CF4F57">
            <w:pPr>
              <w:spacing w:before="100" w:after="100"/>
              <w:ind w:left="57" w:right="57"/>
              <w:jc w:val="center"/>
              <w:rPr>
                <w:rFonts w:eastAsia="Bookman Old Style"/>
                <w:sz w:val="24"/>
                <w:szCs w:val="24"/>
              </w:rPr>
            </w:pPr>
            <w:r w:rsidRPr="00C452CA">
              <w:rPr>
                <w:rFonts w:eastAsia="Bookman Old Style"/>
                <w:sz w:val="24"/>
                <w:szCs w:val="24"/>
              </w:rPr>
              <w:t>8 JP</w:t>
            </w:r>
          </w:p>
        </w:tc>
      </w:tr>
      <w:tr w:rsidR="00CF79C4" w:rsidRPr="00C452CA" w14:paraId="4548F8B7" w14:textId="77777777" w:rsidTr="00857E8E">
        <w:trPr>
          <w:trHeight w:val="240"/>
        </w:trPr>
        <w:tc>
          <w:tcPr>
            <w:tcW w:w="1417" w:type="dxa"/>
            <w:vMerge/>
          </w:tcPr>
          <w:p w14:paraId="4EAF7836" w14:textId="77777777" w:rsidR="00CF79C4" w:rsidRPr="00C452CA" w:rsidRDefault="00CF79C4" w:rsidP="00A75B8E">
            <w:pPr>
              <w:spacing w:before="100" w:after="100"/>
              <w:ind w:left="57" w:right="57"/>
              <w:rPr>
                <w:rFonts w:eastAsia="Bookman Old Style"/>
                <w:sz w:val="24"/>
                <w:szCs w:val="24"/>
              </w:rPr>
            </w:pPr>
          </w:p>
        </w:tc>
        <w:tc>
          <w:tcPr>
            <w:tcW w:w="2551" w:type="dxa"/>
            <w:vMerge/>
          </w:tcPr>
          <w:p w14:paraId="3CA39EA9" w14:textId="77777777" w:rsidR="00CF79C4" w:rsidRPr="00C452CA" w:rsidRDefault="00CF79C4" w:rsidP="00A75B8E">
            <w:pPr>
              <w:spacing w:before="100" w:after="100"/>
              <w:ind w:left="57" w:right="57"/>
              <w:rPr>
                <w:rFonts w:eastAsia="Bookman Old Style"/>
                <w:sz w:val="24"/>
                <w:szCs w:val="24"/>
              </w:rPr>
            </w:pPr>
          </w:p>
        </w:tc>
        <w:tc>
          <w:tcPr>
            <w:tcW w:w="4082" w:type="dxa"/>
          </w:tcPr>
          <w:p w14:paraId="6C0A9A93" w14:textId="003A0AE5" w:rsidR="00CF79C4" w:rsidRPr="00C452CA" w:rsidRDefault="00CF79C4" w:rsidP="001B1801">
            <w:pPr>
              <w:spacing w:before="100" w:after="100"/>
              <w:ind w:left="482" w:right="57" w:hanging="425"/>
              <w:rPr>
                <w:rFonts w:eastAsia="Bookman Old Style"/>
                <w:sz w:val="24"/>
                <w:szCs w:val="24"/>
              </w:rPr>
            </w:pPr>
          </w:p>
        </w:tc>
        <w:tc>
          <w:tcPr>
            <w:tcW w:w="1247" w:type="dxa"/>
          </w:tcPr>
          <w:p w14:paraId="6DD8E9CB" w14:textId="388C9FCC" w:rsidR="00CF79C4" w:rsidRPr="00C452CA" w:rsidRDefault="00CF4F57" w:rsidP="00CF79C4">
            <w:pPr>
              <w:spacing w:before="100" w:after="100"/>
              <w:ind w:left="57" w:right="57"/>
              <w:jc w:val="center"/>
              <w:rPr>
                <w:rFonts w:eastAsia="Bookman Old Style"/>
                <w:sz w:val="24"/>
                <w:szCs w:val="24"/>
              </w:rPr>
            </w:pPr>
            <w:r>
              <w:rPr>
                <w:rFonts w:eastAsia="Bookman Old Style"/>
                <w:sz w:val="24"/>
                <w:szCs w:val="24"/>
              </w:rPr>
              <w:t>0</w:t>
            </w:r>
            <w:r w:rsidR="00CF79C4" w:rsidRPr="00C452CA">
              <w:rPr>
                <w:rFonts w:eastAsia="Bookman Old Style"/>
                <w:spacing w:val="-1"/>
                <w:sz w:val="24"/>
                <w:szCs w:val="24"/>
              </w:rPr>
              <w:t xml:space="preserve"> </w:t>
            </w:r>
            <w:r w:rsidR="00CF79C4" w:rsidRPr="00C452CA">
              <w:rPr>
                <w:rFonts w:eastAsia="Bookman Old Style"/>
                <w:sz w:val="24"/>
                <w:szCs w:val="24"/>
              </w:rPr>
              <w:t>JP</w:t>
            </w:r>
          </w:p>
        </w:tc>
        <w:tc>
          <w:tcPr>
            <w:tcW w:w="3969" w:type="dxa"/>
          </w:tcPr>
          <w:p w14:paraId="358DFC45" w14:textId="08D85F42" w:rsidR="00CF79C4" w:rsidRPr="00C452CA" w:rsidRDefault="00CF79C4" w:rsidP="001B1801">
            <w:pPr>
              <w:spacing w:before="100" w:after="100"/>
              <w:ind w:left="567" w:right="57" w:hanging="510"/>
              <w:rPr>
                <w:rFonts w:eastAsia="Bookman Old Style"/>
                <w:sz w:val="24"/>
                <w:szCs w:val="24"/>
              </w:rPr>
            </w:pPr>
          </w:p>
        </w:tc>
        <w:tc>
          <w:tcPr>
            <w:tcW w:w="1247" w:type="dxa"/>
          </w:tcPr>
          <w:p w14:paraId="2313AFB8" w14:textId="77777777" w:rsidR="00CF79C4" w:rsidRDefault="00CF79C4" w:rsidP="00CF4F57">
            <w:pPr>
              <w:jc w:val="center"/>
            </w:pPr>
            <w:r w:rsidRPr="00811E0E">
              <w:rPr>
                <w:rFonts w:eastAsia="Bookman Old Style"/>
                <w:sz w:val="24"/>
                <w:szCs w:val="24"/>
              </w:rPr>
              <w:t>16</w:t>
            </w:r>
            <w:r w:rsidRPr="00811E0E">
              <w:rPr>
                <w:rFonts w:eastAsia="Bookman Old Style"/>
                <w:spacing w:val="-1"/>
                <w:sz w:val="24"/>
                <w:szCs w:val="24"/>
              </w:rPr>
              <w:t xml:space="preserve"> </w:t>
            </w:r>
            <w:r w:rsidRPr="00811E0E">
              <w:rPr>
                <w:rFonts w:eastAsia="Bookman Old Style"/>
                <w:sz w:val="24"/>
                <w:szCs w:val="24"/>
              </w:rPr>
              <w:t>JP</w:t>
            </w:r>
          </w:p>
        </w:tc>
      </w:tr>
      <w:tr w:rsidR="00CF79C4" w:rsidRPr="00C452CA" w14:paraId="062F29B3" w14:textId="77777777" w:rsidTr="00857E8E">
        <w:trPr>
          <w:trHeight w:val="240"/>
        </w:trPr>
        <w:tc>
          <w:tcPr>
            <w:tcW w:w="1417" w:type="dxa"/>
            <w:vMerge/>
          </w:tcPr>
          <w:p w14:paraId="1B7A5A47" w14:textId="77777777" w:rsidR="00CF79C4" w:rsidRPr="00C452CA" w:rsidRDefault="00CF79C4" w:rsidP="00A75B8E">
            <w:pPr>
              <w:spacing w:before="100" w:after="100"/>
              <w:ind w:left="57" w:right="57"/>
              <w:rPr>
                <w:rFonts w:eastAsia="Bookman Old Style"/>
                <w:sz w:val="24"/>
                <w:szCs w:val="24"/>
              </w:rPr>
            </w:pPr>
          </w:p>
        </w:tc>
        <w:tc>
          <w:tcPr>
            <w:tcW w:w="2551" w:type="dxa"/>
            <w:vMerge/>
          </w:tcPr>
          <w:p w14:paraId="3FE60872" w14:textId="77777777" w:rsidR="00CF79C4" w:rsidRPr="00C452CA" w:rsidRDefault="00CF79C4" w:rsidP="00A75B8E">
            <w:pPr>
              <w:spacing w:before="100" w:after="100"/>
              <w:ind w:left="57" w:right="57"/>
              <w:rPr>
                <w:rFonts w:eastAsia="Bookman Old Style"/>
                <w:sz w:val="24"/>
                <w:szCs w:val="24"/>
              </w:rPr>
            </w:pPr>
          </w:p>
        </w:tc>
        <w:tc>
          <w:tcPr>
            <w:tcW w:w="4082" w:type="dxa"/>
          </w:tcPr>
          <w:p w14:paraId="76DECF28" w14:textId="4DC0A4CB" w:rsidR="00CF79C4" w:rsidRPr="00C452CA" w:rsidRDefault="00CF79C4" w:rsidP="001B1801">
            <w:pPr>
              <w:spacing w:before="100" w:after="100"/>
              <w:ind w:left="482" w:right="57" w:hanging="425"/>
              <w:rPr>
                <w:rFonts w:eastAsia="Bookman Old Style"/>
                <w:sz w:val="24"/>
                <w:szCs w:val="24"/>
              </w:rPr>
            </w:pPr>
          </w:p>
        </w:tc>
        <w:tc>
          <w:tcPr>
            <w:tcW w:w="1247" w:type="dxa"/>
          </w:tcPr>
          <w:p w14:paraId="5CBE3840" w14:textId="2AB35435" w:rsidR="00CF79C4" w:rsidRPr="00C452CA" w:rsidRDefault="00CF4F57" w:rsidP="00CF79C4">
            <w:pPr>
              <w:spacing w:before="100" w:after="100"/>
              <w:ind w:left="57" w:right="57"/>
              <w:jc w:val="center"/>
              <w:rPr>
                <w:rFonts w:eastAsia="Bookman Old Style"/>
                <w:sz w:val="24"/>
                <w:szCs w:val="24"/>
              </w:rPr>
            </w:pPr>
            <w:r>
              <w:rPr>
                <w:rFonts w:eastAsia="Bookman Old Style"/>
                <w:sz w:val="24"/>
                <w:szCs w:val="24"/>
              </w:rPr>
              <w:t>0</w:t>
            </w:r>
            <w:r w:rsidR="00CF79C4" w:rsidRPr="00C452CA">
              <w:rPr>
                <w:rFonts w:eastAsia="Bookman Old Style"/>
                <w:spacing w:val="-1"/>
                <w:sz w:val="24"/>
                <w:szCs w:val="24"/>
              </w:rPr>
              <w:t xml:space="preserve"> </w:t>
            </w:r>
            <w:r w:rsidR="00CF79C4" w:rsidRPr="00C452CA">
              <w:rPr>
                <w:rFonts w:eastAsia="Bookman Old Style"/>
                <w:sz w:val="24"/>
                <w:szCs w:val="24"/>
              </w:rPr>
              <w:t>JP</w:t>
            </w:r>
          </w:p>
        </w:tc>
        <w:tc>
          <w:tcPr>
            <w:tcW w:w="3969" w:type="dxa"/>
          </w:tcPr>
          <w:p w14:paraId="0880DFDF" w14:textId="6FCB270A" w:rsidR="00CF79C4" w:rsidRPr="00C452CA" w:rsidRDefault="00CF79C4" w:rsidP="001B1801">
            <w:pPr>
              <w:spacing w:before="100" w:after="100"/>
              <w:ind w:left="567" w:right="57" w:hanging="510"/>
              <w:rPr>
                <w:rFonts w:eastAsia="Bookman Old Style"/>
                <w:sz w:val="24"/>
                <w:szCs w:val="24"/>
              </w:rPr>
            </w:pPr>
          </w:p>
        </w:tc>
        <w:tc>
          <w:tcPr>
            <w:tcW w:w="1247" w:type="dxa"/>
          </w:tcPr>
          <w:p w14:paraId="531921B6" w14:textId="77777777" w:rsidR="00CF79C4" w:rsidRDefault="00CF79C4" w:rsidP="00CF4F57">
            <w:pPr>
              <w:jc w:val="center"/>
            </w:pPr>
            <w:r w:rsidRPr="00811E0E">
              <w:rPr>
                <w:rFonts w:eastAsia="Bookman Old Style"/>
                <w:sz w:val="24"/>
                <w:szCs w:val="24"/>
              </w:rPr>
              <w:t>16</w:t>
            </w:r>
            <w:r w:rsidRPr="00811E0E">
              <w:rPr>
                <w:rFonts w:eastAsia="Bookman Old Style"/>
                <w:spacing w:val="-1"/>
                <w:sz w:val="24"/>
                <w:szCs w:val="24"/>
              </w:rPr>
              <w:t xml:space="preserve"> </w:t>
            </w:r>
            <w:r w:rsidRPr="00811E0E">
              <w:rPr>
                <w:rFonts w:eastAsia="Bookman Old Style"/>
                <w:sz w:val="24"/>
                <w:szCs w:val="24"/>
              </w:rPr>
              <w:t>JP</w:t>
            </w:r>
          </w:p>
        </w:tc>
      </w:tr>
      <w:tr w:rsidR="00CF79C4" w:rsidRPr="00C452CA" w14:paraId="7BF84C22" w14:textId="77777777" w:rsidTr="00CF4F57">
        <w:trPr>
          <w:trHeight w:val="493"/>
        </w:trPr>
        <w:tc>
          <w:tcPr>
            <w:tcW w:w="1417" w:type="dxa"/>
            <w:vMerge/>
          </w:tcPr>
          <w:p w14:paraId="5A5F5EB0" w14:textId="77777777" w:rsidR="00CF79C4" w:rsidRPr="00C452CA" w:rsidRDefault="00CF79C4" w:rsidP="00A75B8E">
            <w:pPr>
              <w:spacing w:before="100" w:after="100"/>
              <w:ind w:left="57" w:right="57"/>
              <w:rPr>
                <w:rFonts w:eastAsia="Bookman Old Style"/>
                <w:sz w:val="24"/>
                <w:szCs w:val="24"/>
              </w:rPr>
            </w:pPr>
          </w:p>
        </w:tc>
        <w:tc>
          <w:tcPr>
            <w:tcW w:w="2551" w:type="dxa"/>
            <w:vMerge/>
          </w:tcPr>
          <w:p w14:paraId="17C07BA7" w14:textId="77777777" w:rsidR="00CF79C4" w:rsidRPr="00C452CA" w:rsidRDefault="00CF79C4" w:rsidP="00A75B8E">
            <w:pPr>
              <w:spacing w:before="100" w:after="100"/>
              <w:ind w:left="57" w:right="57"/>
              <w:rPr>
                <w:rFonts w:eastAsia="Bookman Old Style"/>
                <w:sz w:val="24"/>
                <w:szCs w:val="24"/>
              </w:rPr>
            </w:pPr>
          </w:p>
        </w:tc>
        <w:tc>
          <w:tcPr>
            <w:tcW w:w="4082" w:type="dxa"/>
          </w:tcPr>
          <w:p w14:paraId="4E5476DB" w14:textId="6D9573BB" w:rsidR="00CF79C4" w:rsidRPr="00C452CA" w:rsidRDefault="00CF79C4" w:rsidP="001B1801">
            <w:pPr>
              <w:spacing w:before="100" w:after="100"/>
              <w:ind w:left="482" w:right="57" w:hanging="425"/>
              <w:rPr>
                <w:rFonts w:eastAsia="Bookman Old Style"/>
                <w:sz w:val="24"/>
                <w:szCs w:val="24"/>
              </w:rPr>
            </w:pPr>
          </w:p>
        </w:tc>
        <w:tc>
          <w:tcPr>
            <w:tcW w:w="1247" w:type="dxa"/>
          </w:tcPr>
          <w:p w14:paraId="19608A73" w14:textId="1E43AC65" w:rsidR="00CF79C4" w:rsidRPr="00C452CA" w:rsidRDefault="00CF4F57" w:rsidP="00CF79C4">
            <w:pPr>
              <w:spacing w:before="100" w:after="100"/>
              <w:ind w:left="57" w:right="57"/>
              <w:jc w:val="center"/>
              <w:rPr>
                <w:rFonts w:eastAsia="Bookman Old Style"/>
                <w:sz w:val="24"/>
                <w:szCs w:val="24"/>
              </w:rPr>
            </w:pPr>
            <w:r>
              <w:rPr>
                <w:rFonts w:eastAsia="Bookman Old Style"/>
                <w:sz w:val="24"/>
                <w:szCs w:val="24"/>
              </w:rPr>
              <w:t>0</w:t>
            </w:r>
            <w:r w:rsidR="00CF79C4" w:rsidRPr="00C452CA">
              <w:rPr>
                <w:rFonts w:eastAsia="Bookman Old Style"/>
                <w:sz w:val="24"/>
                <w:szCs w:val="24"/>
              </w:rPr>
              <w:t xml:space="preserve"> JP</w:t>
            </w:r>
          </w:p>
        </w:tc>
        <w:tc>
          <w:tcPr>
            <w:tcW w:w="3969" w:type="dxa"/>
          </w:tcPr>
          <w:p w14:paraId="27AC1DEB" w14:textId="5FA59016" w:rsidR="00CF79C4" w:rsidRPr="00C452CA" w:rsidRDefault="00CF79C4" w:rsidP="001B1801">
            <w:pPr>
              <w:spacing w:before="100" w:after="100"/>
              <w:ind w:left="567" w:right="57" w:hanging="510"/>
              <w:rPr>
                <w:rFonts w:eastAsia="Bookman Old Style"/>
                <w:sz w:val="24"/>
                <w:szCs w:val="24"/>
              </w:rPr>
            </w:pPr>
          </w:p>
        </w:tc>
        <w:tc>
          <w:tcPr>
            <w:tcW w:w="1247" w:type="dxa"/>
          </w:tcPr>
          <w:p w14:paraId="75A5FD6E" w14:textId="7EBD98EE" w:rsidR="00CF79C4" w:rsidRPr="00C452CA" w:rsidRDefault="00CF79C4" w:rsidP="00CF4F57">
            <w:pPr>
              <w:spacing w:before="100" w:after="100"/>
              <w:ind w:left="57" w:right="57"/>
              <w:jc w:val="center"/>
              <w:rPr>
                <w:rFonts w:eastAsia="Bookman Old Style"/>
                <w:sz w:val="24"/>
                <w:szCs w:val="24"/>
              </w:rPr>
            </w:pPr>
            <w:r w:rsidRPr="00C452CA">
              <w:rPr>
                <w:rFonts w:eastAsia="Bookman Old Style"/>
                <w:sz w:val="24"/>
                <w:szCs w:val="24"/>
              </w:rPr>
              <w:t>8 JP</w:t>
            </w:r>
          </w:p>
        </w:tc>
      </w:tr>
      <w:tr w:rsidR="00CF79C4" w:rsidRPr="00C452CA" w14:paraId="08326A97" w14:textId="77777777" w:rsidTr="00857E8E">
        <w:trPr>
          <w:trHeight w:val="240"/>
        </w:trPr>
        <w:tc>
          <w:tcPr>
            <w:tcW w:w="1417" w:type="dxa"/>
            <w:vMerge/>
          </w:tcPr>
          <w:p w14:paraId="7F8DB932" w14:textId="77777777" w:rsidR="00CF79C4" w:rsidRPr="00C452CA" w:rsidRDefault="00CF79C4" w:rsidP="00A75B8E">
            <w:pPr>
              <w:spacing w:before="100" w:after="100"/>
              <w:ind w:left="57" w:right="57"/>
              <w:rPr>
                <w:rFonts w:eastAsia="Bookman Old Style"/>
                <w:sz w:val="24"/>
                <w:szCs w:val="24"/>
              </w:rPr>
            </w:pPr>
          </w:p>
        </w:tc>
        <w:tc>
          <w:tcPr>
            <w:tcW w:w="2551" w:type="dxa"/>
            <w:vMerge/>
          </w:tcPr>
          <w:p w14:paraId="7B06B550" w14:textId="77777777" w:rsidR="00CF79C4" w:rsidRPr="00C452CA" w:rsidRDefault="00CF79C4" w:rsidP="00A75B8E">
            <w:pPr>
              <w:spacing w:before="100" w:after="100"/>
              <w:ind w:left="57" w:right="57"/>
              <w:rPr>
                <w:rFonts w:eastAsia="Bookman Old Style"/>
                <w:sz w:val="24"/>
                <w:szCs w:val="24"/>
              </w:rPr>
            </w:pPr>
          </w:p>
        </w:tc>
        <w:tc>
          <w:tcPr>
            <w:tcW w:w="4082" w:type="dxa"/>
          </w:tcPr>
          <w:p w14:paraId="4B66AB88" w14:textId="1985C1AD" w:rsidR="00CF79C4" w:rsidRPr="00C452CA" w:rsidRDefault="00CF79C4" w:rsidP="001B1801">
            <w:pPr>
              <w:spacing w:before="100" w:after="100"/>
              <w:ind w:left="482" w:right="57" w:hanging="425"/>
              <w:rPr>
                <w:rFonts w:eastAsia="Bookman Old Style"/>
                <w:sz w:val="24"/>
                <w:szCs w:val="24"/>
              </w:rPr>
            </w:pPr>
          </w:p>
        </w:tc>
        <w:tc>
          <w:tcPr>
            <w:tcW w:w="1247" w:type="dxa"/>
          </w:tcPr>
          <w:p w14:paraId="3CCF68C8" w14:textId="5DD52EF7" w:rsidR="00CF79C4" w:rsidRDefault="00CF4F57" w:rsidP="00CF4F57">
            <w:pPr>
              <w:jc w:val="center"/>
            </w:pPr>
            <w:r>
              <w:rPr>
                <w:rFonts w:eastAsia="Bookman Old Style"/>
                <w:sz w:val="24"/>
                <w:szCs w:val="24"/>
              </w:rPr>
              <w:t>0</w:t>
            </w:r>
            <w:r w:rsidR="00CF79C4" w:rsidRPr="00D9014B">
              <w:rPr>
                <w:rFonts w:eastAsia="Bookman Old Style"/>
                <w:spacing w:val="-1"/>
                <w:sz w:val="24"/>
                <w:szCs w:val="24"/>
              </w:rPr>
              <w:t xml:space="preserve"> </w:t>
            </w:r>
            <w:r w:rsidR="00CF79C4" w:rsidRPr="00D9014B">
              <w:rPr>
                <w:rFonts w:eastAsia="Bookman Old Style"/>
                <w:sz w:val="24"/>
                <w:szCs w:val="24"/>
              </w:rPr>
              <w:t>JP</w:t>
            </w:r>
          </w:p>
        </w:tc>
        <w:tc>
          <w:tcPr>
            <w:tcW w:w="3969" w:type="dxa"/>
          </w:tcPr>
          <w:p w14:paraId="4BA02A20" w14:textId="77777777" w:rsidR="00CF79C4" w:rsidRPr="00C452CA" w:rsidRDefault="00CF79C4" w:rsidP="005E7BF6">
            <w:pPr>
              <w:spacing w:before="100" w:after="100"/>
              <w:ind w:left="567" w:right="57" w:hanging="510"/>
              <w:rPr>
                <w:rFonts w:eastAsia="Bookman Old Style"/>
                <w:sz w:val="24"/>
                <w:szCs w:val="24"/>
              </w:rPr>
            </w:pPr>
          </w:p>
        </w:tc>
        <w:tc>
          <w:tcPr>
            <w:tcW w:w="1247" w:type="dxa"/>
          </w:tcPr>
          <w:p w14:paraId="5A7CFE3E" w14:textId="77777777" w:rsidR="00CF79C4" w:rsidRDefault="00CF79C4" w:rsidP="00CF4F57">
            <w:pPr>
              <w:jc w:val="center"/>
            </w:pPr>
            <w:r w:rsidRPr="00700D15">
              <w:rPr>
                <w:rFonts w:eastAsia="Bookman Old Style"/>
                <w:sz w:val="24"/>
                <w:szCs w:val="24"/>
              </w:rPr>
              <w:t>12</w:t>
            </w:r>
            <w:r w:rsidRPr="00700D15">
              <w:rPr>
                <w:rFonts w:eastAsia="Bookman Old Style"/>
                <w:spacing w:val="-1"/>
                <w:sz w:val="24"/>
                <w:szCs w:val="24"/>
              </w:rPr>
              <w:t xml:space="preserve"> </w:t>
            </w:r>
            <w:r w:rsidRPr="00700D15">
              <w:rPr>
                <w:rFonts w:eastAsia="Bookman Old Style"/>
                <w:sz w:val="24"/>
                <w:szCs w:val="24"/>
              </w:rPr>
              <w:t>JP</w:t>
            </w:r>
          </w:p>
        </w:tc>
      </w:tr>
      <w:tr w:rsidR="00CF79C4" w:rsidRPr="00C452CA" w14:paraId="7B275AE5" w14:textId="77777777" w:rsidTr="00857E8E">
        <w:trPr>
          <w:trHeight w:val="240"/>
        </w:trPr>
        <w:tc>
          <w:tcPr>
            <w:tcW w:w="1417" w:type="dxa"/>
            <w:vMerge/>
          </w:tcPr>
          <w:p w14:paraId="112FE312" w14:textId="77777777" w:rsidR="00CF79C4" w:rsidRPr="00C452CA" w:rsidRDefault="00CF79C4" w:rsidP="00A75B8E">
            <w:pPr>
              <w:spacing w:before="100" w:after="100"/>
              <w:ind w:left="57" w:right="57"/>
              <w:rPr>
                <w:rFonts w:eastAsia="Bookman Old Style"/>
                <w:sz w:val="24"/>
                <w:szCs w:val="24"/>
              </w:rPr>
            </w:pPr>
          </w:p>
        </w:tc>
        <w:tc>
          <w:tcPr>
            <w:tcW w:w="2551" w:type="dxa"/>
            <w:vMerge/>
          </w:tcPr>
          <w:p w14:paraId="7526F690" w14:textId="77777777" w:rsidR="00CF79C4" w:rsidRPr="00C452CA" w:rsidRDefault="00CF79C4" w:rsidP="00A75B8E">
            <w:pPr>
              <w:spacing w:before="100" w:after="100"/>
              <w:ind w:left="57" w:right="57"/>
              <w:rPr>
                <w:rFonts w:eastAsia="Bookman Old Style"/>
                <w:sz w:val="24"/>
                <w:szCs w:val="24"/>
              </w:rPr>
            </w:pPr>
          </w:p>
        </w:tc>
        <w:tc>
          <w:tcPr>
            <w:tcW w:w="4082" w:type="dxa"/>
          </w:tcPr>
          <w:p w14:paraId="72CDE806" w14:textId="3B63BD53" w:rsidR="00CF79C4" w:rsidRPr="00C452CA" w:rsidRDefault="00CF79C4" w:rsidP="005E7BF6">
            <w:pPr>
              <w:spacing w:before="100" w:after="100"/>
              <w:ind w:left="482" w:right="57" w:hanging="425"/>
              <w:rPr>
                <w:rFonts w:eastAsia="Bookman Old Style"/>
                <w:sz w:val="24"/>
                <w:szCs w:val="24"/>
              </w:rPr>
            </w:pPr>
          </w:p>
        </w:tc>
        <w:tc>
          <w:tcPr>
            <w:tcW w:w="1247" w:type="dxa"/>
          </w:tcPr>
          <w:p w14:paraId="604B15CE" w14:textId="41688FC0" w:rsidR="00CF79C4" w:rsidRDefault="00CF4F57" w:rsidP="00CF4F57">
            <w:pPr>
              <w:jc w:val="center"/>
            </w:pPr>
            <w:r>
              <w:rPr>
                <w:rFonts w:eastAsia="Bookman Old Style"/>
                <w:sz w:val="24"/>
                <w:szCs w:val="24"/>
              </w:rPr>
              <w:t>0</w:t>
            </w:r>
            <w:r w:rsidR="00CF79C4" w:rsidRPr="00D9014B">
              <w:rPr>
                <w:rFonts w:eastAsia="Bookman Old Style"/>
                <w:spacing w:val="-1"/>
                <w:sz w:val="24"/>
                <w:szCs w:val="24"/>
              </w:rPr>
              <w:t xml:space="preserve"> </w:t>
            </w:r>
            <w:r w:rsidR="00CF79C4" w:rsidRPr="00D9014B">
              <w:rPr>
                <w:rFonts w:eastAsia="Bookman Old Style"/>
                <w:sz w:val="24"/>
                <w:szCs w:val="24"/>
              </w:rPr>
              <w:t>JP</w:t>
            </w:r>
          </w:p>
        </w:tc>
        <w:tc>
          <w:tcPr>
            <w:tcW w:w="3969" w:type="dxa"/>
          </w:tcPr>
          <w:p w14:paraId="3B9061C5" w14:textId="7C62EAD2" w:rsidR="00CF79C4" w:rsidRPr="00C452CA" w:rsidRDefault="00CF79C4" w:rsidP="005E7BF6">
            <w:pPr>
              <w:spacing w:before="100" w:after="100"/>
              <w:ind w:left="567" w:right="57" w:hanging="510"/>
              <w:rPr>
                <w:rFonts w:eastAsia="Bookman Old Style"/>
                <w:sz w:val="24"/>
                <w:szCs w:val="24"/>
              </w:rPr>
            </w:pPr>
          </w:p>
        </w:tc>
        <w:tc>
          <w:tcPr>
            <w:tcW w:w="1247" w:type="dxa"/>
          </w:tcPr>
          <w:p w14:paraId="2D03858E" w14:textId="77777777" w:rsidR="00CF79C4" w:rsidRDefault="00CF79C4" w:rsidP="00CF4F57">
            <w:pPr>
              <w:jc w:val="center"/>
            </w:pPr>
            <w:r w:rsidRPr="00700D15">
              <w:rPr>
                <w:rFonts w:eastAsia="Bookman Old Style"/>
                <w:sz w:val="24"/>
                <w:szCs w:val="24"/>
              </w:rPr>
              <w:t>12</w:t>
            </w:r>
            <w:r w:rsidRPr="00700D15">
              <w:rPr>
                <w:rFonts w:eastAsia="Bookman Old Style"/>
                <w:spacing w:val="-1"/>
                <w:sz w:val="24"/>
                <w:szCs w:val="24"/>
              </w:rPr>
              <w:t xml:space="preserve"> </w:t>
            </w:r>
            <w:r w:rsidRPr="00700D15">
              <w:rPr>
                <w:rFonts w:eastAsia="Bookman Old Style"/>
                <w:sz w:val="24"/>
                <w:szCs w:val="24"/>
              </w:rPr>
              <w:t>JP</w:t>
            </w:r>
          </w:p>
        </w:tc>
      </w:tr>
      <w:tr w:rsidR="00CF4F57" w:rsidRPr="00C452CA" w14:paraId="41F71594" w14:textId="77777777" w:rsidTr="00857E8E">
        <w:trPr>
          <w:trHeight w:val="240"/>
        </w:trPr>
        <w:tc>
          <w:tcPr>
            <w:tcW w:w="1417" w:type="dxa"/>
          </w:tcPr>
          <w:p w14:paraId="2FD6F9E1" w14:textId="59D12467" w:rsidR="00CF4F57" w:rsidRPr="00C452CA" w:rsidRDefault="00CF4F57" w:rsidP="00CF4F57">
            <w:pPr>
              <w:spacing w:before="100" w:after="100"/>
              <w:ind w:left="57" w:right="57"/>
              <w:rPr>
                <w:rFonts w:eastAsia="Bookman Old Style"/>
                <w:sz w:val="24"/>
                <w:szCs w:val="24"/>
              </w:rPr>
            </w:pPr>
          </w:p>
        </w:tc>
        <w:tc>
          <w:tcPr>
            <w:tcW w:w="2551" w:type="dxa"/>
          </w:tcPr>
          <w:p w14:paraId="653CFBC9" w14:textId="5A71C64B" w:rsidR="00CF4F57" w:rsidRPr="00C452CA" w:rsidRDefault="00CF4F57" w:rsidP="00CF4F57">
            <w:pPr>
              <w:spacing w:before="100" w:after="100"/>
              <w:ind w:left="57" w:right="57"/>
              <w:rPr>
                <w:rFonts w:eastAsia="Bookman Old Style"/>
                <w:sz w:val="24"/>
                <w:szCs w:val="24"/>
              </w:rPr>
            </w:pPr>
          </w:p>
        </w:tc>
        <w:tc>
          <w:tcPr>
            <w:tcW w:w="4082" w:type="dxa"/>
          </w:tcPr>
          <w:p w14:paraId="46A526A9" w14:textId="79D77A0A" w:rsidR="00CF4F57" w:rsidRPr="00C452CA" w:rsidRDefault="00CF4F57" w:rsidP="00CF4F57">
            <w:pPr>
              <w:spacing w:before="100" w:after="100"/>
              <w:ind w:left="567" w:right="57" w:hanging="510"/>
              <w:rPr>
                <w:rFonts w:eastAsia="Bookman Old Style"/>
                <w:sz w:val="24"/>
                <w:szCs w:val="24"/>
              </w:rPr>
            </w:pPr>
          </w:p>
        </w:tc>
        <w:tc>
          <w:tcPr>
            <w:tcW w:w="1247" w:type="dxa"/>
          </w:tcPr>
          <w:p w14:paraId="48C8F5FD" w14:textId="2E9DF5AD" w:rsidR="00CF4F57" w:rsidRPr="00D9014B" w:rsidRDefault="00CF4F57" w:rsidP="00CF4F57">
            <w:pPr>
              <w:jc w:val="center"/>
              <w:rPr>
                <w:rFonts w:eastAsia="Bookman Old Style"/>
                <w:sz w:val="24"/>
                <w:szCs w:val="24"/>
              </w:rPr>
            </w:pPr>
            <w:r>
              <w:rPr>
                <w:rFonts w:eastAsia="Bookman Old Style"/>
                <w:sz w:val="24"/>
                <w:szCs w:val="24"/>
              </w:rPr>
              <w:t>0</w:t>
            </w:r>
            <w:r w:rsidRPr="00D9014B">
              <w:rPr>
                <w:rFonts w:eastAsia="Bookman Old Style"/>
                <w:spacing w:val="-1"/>
                <w:sz w:val="24"/>
                <w:szCs w:val="24"/>
              </w:rPr>
              <w:t xml:space="preserve"> </w:t>
            </w:r>
            <w:r w:rsidRPr="00D9014B">
              <w:rPr>
                <w:rFonts w:eastAsia="Bookman Old Style"/>
                <w:sz w:val="24"/>
                <w:szCs w:val="24"/>
              </w:rPr>
              <w:t>JP</w:t>
            </w:r>
          </w:p>
        </w:tc>
        <w:tc>
          <w:tcPr>
            <w:tcW w:w="3969" w:type="dxa"/>
          </w:tcPr>
          <w:p w14:paraId="6091C785" w14:textId="77777777" w:rsidR="00CF4F57" w:rsidRPr="00C452CA" w:rsidRDefault="00CF4F57" w:rsidP="00CF4F57">
            <w:pPr>
              <w:spacing w:before="100" w:after="100"/>
              <w:ind w:left="567" w:right="57" w:hanging="510"/>
              <w:rPr>
                <w:rFonts w:eastAsia="Bookman Old Style"/>
                <w:sz w:val="24"/>
                <w:szCs w:val="24"/>
              </w:rPr>
            </w:pPr>
          </w:p>
        </w:tc>
        <w:tc>
          <w:tcPr>
            <w:tcW w:w="1247" w:type="dxa"/>
          </w:tcPr>
          <w:p w14:paraId="53A026A3" w14:textId="6B0306FA" w:rsidR="00CF4F57" w:rsidRPr="00700D15" w:rsidRDefault="00CF4F57" w:rsidP="00CF4F57">
            <w:pPr>
              <w:jc w:val="center"/>
              <w:rPr>
                <w:rFonts w:eastAsia="Bookman Old Style"/>
                <w:sz w:val="24"/>
                <w:szCs w:val="24"/>
              </w:rPr>
            </w:pPr>
            <w:r>
              <w:rPr>
                <w:rFonts w:eastAsia="Bookman Old Style"/>
                <w:sz w:val="24"/>
                <w:szCs w:val="24"/>
              </w:rPr>
              <w:t>0</w:t>
            </w:r>
            <w:r w:rsidRPr="00D9014B">
              <w:rPr>
                <w:rFonts w:eastAsia="Bookman Old Style"/>
                <w:spacing w:val="-1"/>
                <w:sz w:val="24"/>
                <w:szCs w:val="24"/>
              </w:rPr>
              <w:t xml:space="preserve"> </w:t>
            </w:r>
            <w:r w:rsidRPr="00D9014B">
              <w:rPr>
                <w:rFonts w:eastAsia="Bookman Old Style"/>
                <w:sz w:val="24"/>
                <w:szCs w:val="24"/>
              </w:rPr>
              <w:t>JP</w:t>
            </w:r>
          </w:p>
        </w:tc>
      </w:tr>
      <w:tr w:rsidR="00CF4F57" w:rsidRPr="00C452CA" w14:paraId="05B90A46" w14:textId="77777777" w:rsidTr="00857E8E">
        <w:trPr>
          <w:trHeight w:val="240"/>
        </w:trPr>
        <w:tc>
          <w:tcPr>
            <w:tcW w:w="1417" w:type="dxa"/>
          </w:tcPr>
          <w:p w14:paraId="3F03AADA" w14:textId="7EF879C8" w:rsidR="00CF4F57" w:rsidRPr="00C452CA" w:rsidRDefault="00CF4F57" w:rsidP="00CF4F57">
            <w:pPr>
              <w:spacing w:before="100" w:after="100"/>
              <w:ind w:left="57" w:right="57"/>
              <w:rPr>
                <w:rFonts w:eastAsia="Bookman Old Style"/>
                <w:b/>
                <w:sz w:val="24"/>
                <w:szCs w:val="24"/>
              </w:rPr>
            </w:pPr>
          </w:p>
        </w:tc>
        <w:tc>
          <w:tcPr>
            <w:tcW w:w="2551" w:type="dxa"/>
          </w:tcPr>
          <w:p w14:paraId="0ABE501B" w14:textId="7415AF71" w:rsidR="00CF4F57" w:rsidRPr="00C452CA" w:rsidRDefault="00CF4F57" w:rsidP="00CF4F57">
            <w:pPr>
              <w:spacing w:before="100" w:after="100"/>
              <w:ind w:left="57" w:right="57"/>
              <w:rPr>
                <w:rFonts w:eastAsia="Bookman Old Style"/>
                <w:sz w:val="24"/>
                <w:szCs w:val="24"/>
              </w:rPr>
            </w:pPr>
          </w:p>
        </w:tc>
        <w:tc>
          <w:tcPr>
            <w:tcW w:w="4082" w:type="dxa"/>
          </w:tcPr>
          <w:p w14:paraId="129B1AD1" w14:textId="476E789B" w:rsidR="00CF4F57" w:rsidRPr="00C452CA" w:rsidRDefault="00CF4F57" w:rsidP="00CF4F57">
            <w:pPr>
              <w:spacing w:before="100" w:after="100"/>
              <w:ind w:left="482" w:right="57" w:hanging="425"/>
              <w:rPr>
                <w:rFonts w:eastAsia="Bookman Old Style"/>
                <w:sz w:val="24"/>
                <w:szCs w:val="24"/>
              </w:rPr>
            </w:pPr>
          </w:p>
        </w:tc>
        <w:tc>
          <w:tcPr>
            <w:tcW w:w="1247" w:type="dxa"/>
          </w:tcPr>
          <w:p w14:paraId="636083D6" w14:textId="7CE6B04E" w:rsidR="00CF4F57" w:rsidRPr="00C452CA" w:rsidRDefault="00CF4F57" w:rsidP="00CF4F57">
            <w:pPr>
              <w:spacing w:before="100" w:after="100"/>
              <w:ind w:left="57" w:right="57"/>
              <w:jc w:val="center"/>
              <w:rPr>
                <w:rFonts w:eastAsia="Bookman Old Style"/>
                <w:sz w:val="24"/>
                <w:szCs w:val="24"/>
              </w:rPr>
            </w:pPr>
            <w:r>
              <w:rPr>
                <w:rFonts w:eastAsia="Bookman Old Style"/>
                <w:sz w:val="24"/>
                <w:szCs w:val="24"/>
              </w:rPr>
              <w:t>0</w:t>
            </w:r>
            <w:r w:rsidRPr="00D9014B">
              <w:rPr>
                <w:rFonts w:eastAsia="Bookman Old Style"/>
                <w:spacing w:val="-1"/>
                <w:sz w:val="24"/>
                <w:szCs w:val="24"/>
              </w:rPr>
              <w:t xml:space="preserve"> </w:t>
            </w:r>
            <w:r w:rsidRPr="00D9014B">
              <w:rPr>
                <w:rFonts w:eastAsia="Bookman Old Style"/>
                <w:sz w:val="24"/>
                <w:szCs w:val="24"/>
              </w:rPr>
              <w:t>JP</w:t>
            </w:r>
          </w:p>
        </w:tc>
        <w:tc>
          <w:tcPr>
            <w:tcW w:w="3969" w:type="dxa"/>
          </w:tcPr>
          <w:p w14:paraId="08AEA6A0" w14:textId="77777777" w:rsidR="00CF4F57" w:rsidRPr="00C452CA" w:rsidRDefault="00CF4F57" w:rsidP="00CF4F57">
            <w:pPr>
              <w:spacing w:before="100" w:after="100"/>
              <w:ind w:left="567" w:right="57" w:hanging="510"/>
              <w:rPr>
                <w:rFonts w:eastAsia="Bookman Old Style"/>
                <w:sz w:val="24"/>
                <w:szCs w:val="24"/>
              </w:rPr>
            </w:pPr>
          </w:p>
        </w:tc>
        <w:tc>
          <w:tcPr>
            <w:tcW w:w="1247" w:type="dxa"/>
          </w:tcPr>
          <w:p w14:paraId="2F3B0199" w14:textId="6E2FA4A5" w:rsidR="00CF4F57" w:rsidRPr="00C452CA" w:rsidRDefault="00CF4F57" w:rsidP="00CF4F57">
            <w:pPr>
              <w:spacing w:before="100" w:after="100"/>
              <w:ind w:left="57" w:right="57"/>
              <w:jc w:val="center"/>
              <w:rPr>
                <w:rFonts w:eastAsia="Bookman Old Style"/>
                <w:sz w:val="24"/>
                <w:szCs w:val="24"/>
              </w:rPr>
            </w:pPr>
            <w:r>
              <w:rPr>
                <w:rFonts w:eastAsia="Bookman Old Style"/>
                <w:sz w:val="24"/>
                <w:szCs w:val="24"/>
              </w:rPr>
              <w:t>0</w:t>
            </w:r>
            <w:r w:rsidRPr="00D9014B">
              <w:rPr>
                <w:rFonts w:eastAsia="Bookman Old Style"/>
                <w:spacing w:val="-1"/>
                <w:sz w:val="24"/>
                <w:szCs w:val="24"/>
              </w:rPr>
              <w:t xml:space="preserve"> </w:t>
            </w:r>
            <w:r w:rsidRPr="00D9014B">
              <w:rPr>
                <w:rFonts w:eastAsia="Bookman Old Style"/>
                <w:sz w:val="24"/>
                <w:szCs w:val="24"/>
              </w:rPr>
              <w:t>JP</w:t>
            </w:r>
          </w:p>
        </w:tc>
      </w:tr>
      <w:tr w:rsidR="00CF4F57" w:rsidRPr="00C452CA" w14:paraId="254B104F" w14:textId="77777777" w:rsidTr="00CA3DC4">
        <w:trPr>
          <w:trHeight w:val="240"/>
        </w:trPr>
        <w:tc>
          <w:tcPr>
            <w:tcW w:w="8050" w:type="dxa"/>
            <w:gridSpan w:val="3"/>
          </w:tcPr>
          <w:p w14:paraId="2D39FAF2" w14:textId="43A0E7D9" w:rsidR="00CF4F57" w:rsidRPr="00C452CA" w:rsidRDefault="00CF4F57" w:rsidP="00CF4F57">
            <w:pPr>
              <w:spacing w:before="100" w:after="100"/>
              <w:ind w:left="482" w:right="57" w:hanging="425"/>
              <w:jc w:val="center"/>
              <w:rPr>
                <w:rFonts w:eastAsia="Bookman Old Style"/>
                <w:sz w:val="24"/>
                <w:szCs w:val="24"/>
              </w:rPr>
            </w:pPr>
            <w:r>
              <w:rPr>
                <w:rFonts w:eastAsia="Bookman Old Style"/>
                <w:sz w:val="24"/>
                <w:szCs w:val="24"/>
              </w:rPr>
              <w:t>Jumlah Jam Pelajaran</w:t>
            </w:r>
          </w:p>
        </w:tc>
        <w:tc>
          <w:tcPr>
            <w:tcW w:w="1247" w:type="dxa"/>
          </w:tcPr>
          <w:p w14:paraId="245CE32B" w14:textId="15585040" w:rsidR="00CF4F57" w:rsidRPr="00C452CA" w:rsidRDefault="00CF4F57" w:rsidP="00A75B8E">
            <w:pPr>
              <w:spacing w:before="100" w:after="100"/>
              <w:ind w:left="57" w:right="57"/>
              <w:jc w:val="center"/>
              <w:rPr>
                <w:rFonts w:eastAsia="Bookman Old Style"/>
                <w:sz w:val="24"/>
                <w:szCs w:val="24"/>
              </w:rPr>
            </w:pPr>
            <w:r>
              <w:rPr>
                <w:rFonts w:eastAsia="Bookman Old Style"/>
                <w:sz w:val="24"/>
                <w:szCs w:val="24"/>
              </w:rPr>
              <w:t xml:space="preserve"> 0 JP</w:t>
            </w:r>
          </w:p>
        </w:tc>
        <w:tc>
          <w:tcPr>
            <w:tcW w:w="3969" w:type="dxa"/>
          </w:tcPr>
          <w:p w14:paraId="1A83A684" w14:textId="77777777" w:rsidR="00CF4F57" w:rsidRPr="00C452CA" w:rsidRDefault="00CF4F57" w:rsidP="00A75B8E">
            <w:pPr>
              <w:spacing w:before="100" w:after="100"/>
              <w:ind w:left="567" w:right="57" w:hanging="510"/>
              <w:rPr>
                <w:rFonts w:eastAsia="Bookman Old Style"/>
                <w:sz w:val="24"/>
                <w:szCs w:val="24"/>
              </w:rPr>
            </w:pPr>
          </w:p>
        </w:tc>
        <w:tc>
          <w:tcPr>
            <w:tcW w:w="1247" w:type="dxa"/>
          </w:tcPr>
          <w:p w14:paraId="4797CAC7" w14:textId="01A6F7A6" w:rsidR="00CF4F57" w:rsidRPr="00C452CA" w:rsidRDefault="00CF4F57" w:rsidP="00CF4F57">
            <w:pPr>
              <w:spacing w:before="100" w:after="100"/>
              <w:ind w:left="57" w:right="57"/>
              <w:jc w:val="center"/>
              <w:rPr>
                <w:rFonts w:eastAsia="Bookman Old Style"/>
                <w:sz w:val="24"/>
                <w:szCs w:val="24"/>
              </w:rPr>
            </w:pPr>
            <w:r>
              <w:rPr>
                <w:rFonts w:eastAsia="Bookman Old Style"/>
                <w:sz w:val="24"/>
                <w:szCs w:val="24"/>
              </w:rPr>
              <w:t>0 JP</w:t>
            </w:r>
          </w:p>
        </w:tc>
      </w:tr>
    </w:tbl>
    <w:p w14:paraId="4BBD5C46" w14:textId="1BE27293" w:rsidR="00CF4F57" w:rsidRDefault="00CF4F57">
      <w:pPr>
        <w:rPr>
          <w:sz w:val="24"/>
          <w:szCs w:val="24"/>
        </w:rPr>
      </w:pPr>
    </w:p>
    <w:p w14:paraId="595231B1" w14:textId="77777777" w:rsidR="00CF4F57" w:rsidRDefault="00CF4F57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47F1F5A" w14:textId="77777777" w:rsidR="00857E8E" w:rsidRDefault="00857E8E">
      <w:pPr>
        <w:rPr>
          <w:sz w:val="24"/>
          <w:szCs w:val="24"/>
        </w:rPr>
      </w:pPr>
    </w:p>
    <w:tbl>
      <w:tblPr>
        <w:tblW w:w="11922" w:type="dxa"/>
        <w:jc w:val="center"/>
        <w:tblLook w:val="01E0" w:firstRow="1" w:lastRow="1" w:firstColumn="1" w:lastColumn="1" w:noHBand="0" w:noVBand="0"/>
      </w:tblPr>
      <w:tblGrid>
        <w:gridCol w:w="3256"/>
        <w:gridCol w:w="4819"/>
        <w:gridCol w:w="3847"/>
      </w:tblGrid>
      <w:tr w:rsidR="00CF4F57" w:rsidRPr="00177930" w14:paraId="339D1C74" w14:textId="77777777" w:rsidTr="005B3495">
        <w:trPr>
          <w:trHeight w:val="564"/>
          <w:jc w:val="center"/>
        </w:trPr>
        <w:tc>
          <w:tcPr>
            <w:tcW w:w="3256" w:type="dxa"/>
          </w:tcPr>
          <w:p w14:paraId="482C61F3" w14:textId="77777777" w:rsidR="00CF4F57" w:rsidRPr="00A723E2" w:rsidRDefault="00CF4F57" w:rsidP="005B3495">
            <w:pPr>
              <w:spacing w:before="60" w:after="60"/>
              <w:rPr>
                <w:bCs/>
                <w:sz w:val="24"/>
                <w:lang w:val="id-ID"/>
              </w:rPr>
            </w:pPr>
            <w:r w:rsidRPr="00A723E2">
              <w:rPr>
                <w:bCs/>
                <w:sz w:val="24"/>
                <w:lang w:val="en-ID"/>
              </w:rPr>
              <w:t>M</w:t>
            </w:r>
            <w:r w:rsidRPr="00A723E2">
              <w:rPr>
                <w:bCs/>
                <w:sz w:val="24"/>
                <w:lang w:val="id-ID"/>
              </w:rPr>
              <w:t>engetahui,</w:t>
            </w:r>
          </w:p>
          <w:p w14:paraId="69B6853C" w14:textId="77777777" w:rsidR="00CF4F57" w:rsidRPr="00A723E2" w:rsidRDefault="00CF4F57" w:rsidP="005B3495">
            <w:pPr>
              <w:spacing w:before="60" w:after="60"/>
              <w:rPr>
                <w:rFonts w:eastAsia="Calibri"/>
                <w:bCs/>
                <w:sz w:val="24"/>
                <w:lang w:val="id-ID"/>
              </w:rPr>
            </w:pPr>
            <w:r w:rsidRPr="00A723E2">
              <w:rPr>
                <w:bCs/>
                <w:sz w:val="24"/>
                <w:lang w:val="id-ID"/>
              </w:rPr>
              <w:t xml:space="preserve">Kepala </w:t>
            </w:r>
            <w:r>
              <w:rPr>
                <w:lang w:val="sv-SE"/>
              </w:rPr>
              <w:t>MTsN 3 Rokan Hulu</w:t>
            </w:r>
          </w:p>
          <w:p w14:paraId="1A224676" w14:textId="77777777" w:rsidR="00CF4F57" w:rsidRPr="00A064B7" w:rsidRDefault="00CF4F57" w:rsidP="005B3495">
            <w:pPr>
              <w:spacing w:before="60" w:after="60"/>
              <w:jc w:val="center"/>
              <w:rPr>
                <w:b/>
                <w:sz w:val="24"/>
                <w:lang w:val="en-ID"/>
              </w:rPr>
            </w:pPr>
          </w:p>
          <w:p w14:paraId="2FF5D36B" w14:textId="77777777" w:rsidR="00CF4F57" w:rsidRPr="00A064B7" w:rsidRDefault="00CF4F57" w:rsidP="005B3495">
            <w:pPr>
              <w:spacing w:before="60" w:after="60"/>
              <w:jc w:val="center"/>
              <w:rPr>
                <w:b/>
                <w:sz w:val="24"/>
                <w:lang w:val="en-ID"/>
              </w:rPr>
            </w:pPr>
          </w:p>
          <w:p w14:paraId="04BC6C58" w14:textId="77777777" w:rsidR="00CF4F57" w:rsidRPr="00A064B7" w:rsidRDefault="00CF4F57" w:rsidP="005B3495">
            <w:pPr>
              <w:spacing w:before="60" w:after="60"/>
              <w:jc w:val="center"/>
              <w:rPr>
                <w:b/>
                <w:sz w:val="24"/>
                <w:lang w:val="en-ID"/>
              </w:rPr>
            </w:pPr>
          </w:p>
          <w:p w14:paraId="4B950F7C" w14:textId="77777777" w:rsidR="00CF4F57" w:rsidRDefault="00CF4F57" w:rsidP="005B3495">
            <w:pPr>
              <w:spacing w:before="60" w:after="60"/>
              <w:rPr>
                <w:bCs/>
                <w:sz w:val="24"/>
                <w:u w:val="single"/>
                <w:lang w:val="id-ID"/>
              </w:rPr>
            </w:pPr>
            <w:r>
              <w:rPr>
                <w:bCs/>
                <w:sz w:val="24"/>
                <w:u w:val="single"/>
                <w:lang w:val="id-ID"/>
              </w:rPr>
              <w:t>&lt;&lt;kepala_sekolah&gt;&gt;</w:t>
            </w:r>
          </w:p>
          <w:p w14:paraId="307FE5A2" w14:textId="77777777" w:rsidR="00CF4F57" w:rsidRPr="00A723E2" w:rsidRDefault="00CF4F57" w:rsidP="005B3495">
            <w:pPr>
              <w:spacing w:before="60" w:after="60"/>
              <w:rPr>
                <w:bCs/>
                <w:sz w:val="24"/>
                <w:lang w:val="id-ID"/>
              </w:rPr>
            </w:pPr>
            <w:r w:rsidRPr="00A723E2">
              <w:rPr>
                <w:bCs/>
                <w:sz w:val="24"/>
                <w:lang w:val="id-ID"/>
              </w:rPr>
              <w:t xml:space="preserve">NIP. </w:t>
            </w:r>
            <w:r>
              <w:rPr>
                <w:sz w:val="24"/>
                <w:szCs w:val="24"/>
              </w:rPr>
              <w:t>&lt;&lt;nip_kepalasekolah&gt;&gt;</w:t>
            </w:r>
          </w:p>
          <w:p w14:paraId="35994CAC" w14:textId="77777777" w:rsidR="00CF4F57" w:rsidRPr="00177930" w:rsidRDefault="00CF4F57" w:rsidP="005B3495">
            <w:pPr>
              <w:spacing w:before="60" w:after="60"/>
              <w:rPr>
                <w:b/>
                <w:sz w:val="24"/>
              </w:rPr>
            </w:pPr>
          </w:p>
        </w:tc>
        <w:tc>
          <w:tcPr>
            <w:tcW w:w="4819" w:type="dxa"/>
          </w:tcPr>
          <w:p w14:paraId="551F2DA3" w14:textId="77777777" w:rsidR="00CF4F57" w:rsidRPr="00177930" w:rsidRDefault="00CF4F57" w:rsidP="005B3495">
            <w:pPr>
              <w:spacing w:before="60" w:after="60"/>
              <w:jc w:val="center"/>
              <w:rPr>
                <w:b/>
                <w:bCs/>
                <w:sz w:val="24"/>
                <w:lang w:val="fi-FI"/>
              </w:rPr>
            </w:pPr>
          </w:p>
        </w:tc>
        <w:tc>
          <w:tcPr>
            <w:tcW w:w="3847" w:type="dxa"/>
          </w:tcPr>
          <w:p w14:paraId="2826A72D" w14:textId="77777777" w:rsidR="00CF4F57" w:rsidRPr="00A723E2" w:rsidRDefault="00CF4F57" w:rsidP="005B3495">
            <w:pPr>
              <w:spacing w:before="60" w:after="60"/>
              <w:ind w:left="602"/>
              <w:rPr>
                <w:bCs/>
                <w:sz w:val="24"/>
                <w:lang w:val="id-ID"/>
              </w:rPr>
            </w:pPr>
            <w:r>
              <w:rPr>
                <w:sz w:val="24"/>
                <w:lang w:val="id-ID"/>
              </w:rPr>
              <w:t>Pasir Pengaraian, ... Juli</w:t>
            </w:r>
            <w:r w:rsidRPr="00A064B7">
              <w:rPr>
                <w:b/>
                <w:sz w:val="24"/>
                <w:lang w:val="id-ID"/>
              </w:rPr>
              <w:t xml:space="preserve"> </w:t>
            </w:r>
            <w:r>
              <w:rPr>
                <w:bCs/>
                <w:sz w:val="24"/>
                <w:lang w:val="id-ID"/>
              </w:rPr>
              <w:t>20...</w:t>
            </w:r>
          </w:p>
          <w:p w14:paraId="6DE81E78" w14:textId="77777777" w:rsidR="00CF4F57" w:rsidRPr="00A723E2" w:rsidRDefault="00CF4F57" w:rsidP="005B3495">
            <w:pPr>
              <w:spacing w:before="60" w:after="60"/>
              <w:ind w:left="602"/>
              <w:rPr>
                <w:bCs/>
                <w:sz w:val="24"/>
                <w:lang w:val="id-ID"/>
              </w:rPr>
            </w:pPr>
            <w:r w:rsidRPr="00A723E2">
              <w:rPr>
                <w:bCs/>
                <w:sz w:val="24"/>
                <w:lang w:val="id-ID"/>
              </w:rPr>
              <w:t xml:space="preserve">Guru </w:t>
            </w:r>
            <w:r w:rsidRPr="00A723E2">
              <w:rPr>
                <w:bCs/>
                <w:sz w:val="24"/>
              </w:rPr>
              <w:t>Mata Pelajaran</w:t>
            </w:r>
          </w:p>
          <w:p w14:paraId="7CE5D97A" w14:textId="77777777" w:rsidR="00CF4F57" w:rsidRPr="00A064B7" w:rsidRDefault="00CF4F57" w:rsidP="005B3495">
            <w:pPr>
              <w:spacing w:before="60" w:after="60"/>
              <w:ind w:left="602"/>
              <w:jc w:val="center"/>
              <w:rPr>
                <w:b/>
                <w:sz w:val="24"/>
                <w:lang w:val="en-ID"/>
              </w:rPr>
            </w:pPr>
          </w:p>
          <w:p w14:paraId="18D50F24" w14:textId="77777777" w:rsidR="00CF4F57" w:rsidRPr="00A064B7" w:rsidRDefault="00CF4F57" w:rsidP="005B3495">
            <w:pPr>
              <w:spacing w:before="60" w:after="60"/>
              <w:ind w:left="602"/>
              <w:jc w:val="center"/>
              <w:rPr>
                <w:b/>
                <w:sz w:val="24"/>
                <w:lang w:val="en-ID"/>
              </w:rPr>
            </w:pPr>
          </w:p>
          <w:p w14:paraId="40B28842" w14:textId="77777777" w:rsidR="00CF4F57" w:rsidRPr="00A064B7" w:rsidRDefault="00CF4F57" w:rsidP="005B3495">
            <w:pPr>
              <w:spacing w:before="60" w:after="60"/>
              <w:ind w:left="602"/>
              <w:jc w:val="center"/>
              <w:rPr>
                <w:b/>
                <w:sz w:val="24"/>
                <w:lang w:val="en-ID"/>
              </w:rPr>
            </w:pPr>
          </w:p>
          <w:p w14:paraId="1C221DF3" w14:textId="77777777" w:rsidR="00CF4F57" w:rsidRDefault="00CF4F57" w:rsidP="005B3495">
            <w:pPr>
              <w:spacing w:before="60" w:after="60"/>
              <w:ind w:left="602"/>
              <w:rPr>
                <w:bCs/>
                <w:sz w:val="24"/>
                <w:u w:val="single"/>
                <w:lang w:val="id-ID"/>
              </w:rPr>
            </w:pPr>
            <w:r>
              <w:rPr>
                <w:bCs/>
                <w:sz w:val="24"/>
                <w:u w:val="single"/>
                <w:lang w:val="id-ID"/>
              </w:rPr>
              <w:t>&lt;&lt;..................................&gt;&gt;</w:t>
            </w:r>
          </w:p>
          <w:p w14:paraId="63E3C22D" w14:textId="77777777" w:rsidR="00CF4F57" w:rsidRPr="00177930" w:rsidRDefault="00CF4F57" w:rsidP="005B3495">
            <w:pPr>
              <w:spacing w:before="60" w:after="60"/>
              <w:ind w:left="602"/>
              <w:rPr>
                <w:b/>
                <w:sz w:val="24"/>
              </w:rPr>
            </w:pPr>
            <w:r w:rsidRPr="00A723E2">
              <w:rPr>
                <w:bCs/>
                <w:sz w:val="24"/>
                <w:lang w:val="id-ID"/>
              </w:rPr>
              <w:t xml:space="preserve">NIP. </w:t>
            </w:r>
            <w:r>
              <w:rPr>
                <w:bCs/>
                <w:sz w:val="24"/>
                <w:szCs w:val="24"/>
              </w:rPr>
              <w:t>&lt;&lt;nip&gt;&gt;</w:t>
            </w:r>
          </w:p>
        </w:tc>
      </w:tr>
    </w:tbl>
    <w:p w14:paraId="2327C7E5" w14:textId="77777777" w:rsidR="00CF4F57" w:rsidRDefault="00CF4F57">
      <w:pPr>
        <w:rPr>
          <w:sz w:val="24"/>
          <w:szCs w:val="24"/>
        </w:rPr>
      </w:pPr>
    </w:p>
    <w:sectPr w:rsidR="00CF4F57" w:rsidSect="003D074D">
      <w:type w:val="nextColumn"/>
      <w:pgSz w:w="16840" w:h="11907" w:orient="landscape" w:code="9"/>
      <w:pgMar w:top="1134" w:right="1134" w:bottom="1134" w:left="1134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B3B89"/>
    <w:multiLevelType w:val="hybridMultilevel"/>
    <w:tmpl w:val="86CCB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405AB8"/>
    <w:multiLevelType w:val="hybridMultilevel"/>
    <w:tmpl w:val="297836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C22506"/>
    <w:multiLevelType w:val="hybridMultilevel"/>
    <w:tmpl w:val="2DEADF5E"/>
    <w:lvl w:ilvl="0" w:tplc="04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3" w15:restartNumberingAfterBreak="0">
    <w:nsid w:val="1B3A48D6"/>
    <w:multiLevelType w:val="hybridMultilevel"/>
    <w:tmpl w:val="8C3E8960"/>
    <w:lvl w:ilvl="0" w:tplc="93BAD930">
      <w:start w:val="1"/>
      <w:numFmt w:val="decimal"/>
      <w:lvlText w:val="%1."/>
      <w:lvlJc w:val="left"/>
      <w:pPr>
        <w:ind w:left="7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0" w:hanging="360"/>
      </w:pPr>
    </w:lvl>
    <w:lvl w:ilvl="2" w:tplc="0409001B" w:tentative="1">
      <w:start w:val="1"/>
      <w:numFmt w:val="lowerRoman"/>
      <w:lvlText w:val="%3."/>
      <w:lvlJc w:val="right"/>
      <w:pPr>
        <w:ind w:left="2170" w:hanging="180"/>
      </w:pPr>
    </w:lvl>
    <w:lvl w:ilvl="3" w:tplc="0409000F" w:tentative="1">
      <w:start w:val="1"/>
      <w:numFmt w:val="decimal"/>
      <w:lvlText w:val="%4."/>
      <w:lvlJc w:val="left"/>
      <w:pPr>
        <w:ind w:left="2890" w:hanging="360"/>
      </w:pPr>
    </w:lvl>
    <w:lvl w:ilvl="4" w:tplc="04090019" w:tentative="1">
      <w:start w:val="1"/>
      <w:numFmt w:val="lowerLetter"/>
      <w:lvlText w:val="%5."/>
      <w:lvlJc w:val="left"/>
      <w:pPr>
        <w:ind w:left="3610" w:hanging="360"/>
      </w:pPr>
    </w:lvl>
    <w:lvl w:ilvl="5" w:tplc="0409001B" w:tentative="1">
      <w:start w:val="1"/>
      <w:numFmt w:val="lowerRoman"/>
      <w:lvlText w:val="%6."/>
      <w:lvlJc w:val="right"/>
      <w:pPr>
        <w:ind w:left="4330" w:hanging="180"/>
      </w:pPr>
    </w:lvl>
    <w:lvl w:ilvl="6" w:tplc="0409000F" w:tentative="1">
      <w:start w:val="1"/>
      <w:numFmt w:val="decimal"/>
      <w:lvlText w:val="%7."/>
      <w:lvlJc w:val="left"/>
      <w:pPr>
        <w:ind w:left="5050" w:hanging="360"/>
      </w:pPr>
    </w:lvl>
    <w:lvl w:ilvl="7" w:tplc="04090019" w:tentative="1">
      <w:start w:val="1"/>
      <w:numFmt w:val="lowerLetter"/>
      <w:lvlText w:val="%8."/>
      <w:lvlJc w:val="left"/>
      <w:pPr>
        <w:ind w:left="5770" w:hanging="360"/>
      </w:pPr>
    </w:lvl>
    <w:lvl w:ilvl="8" w:tplc="0409001B" w:tentative="1">
      <w:start w:val="1"/>
      <w:numFmt w:val="lowerRoman"/>
      <w:lvlText w:val="%9."/>
      <w:lvlJc w:val="right"/>
      <w:pPr>
        <w:ind w:left="6490" w:hanging="180"/>
      </w:pPr>
    </w:lvl>
  </w:abstractNum>
  <w:abstractNum w:abstractNumId="4" w15:restartNumberingAfterBreak="0">
    <w:nsid w:val="20DA010A"/>
    <w:multiLevelType w:val="hybridMultilevel"/>
    <w:tmpl w:val="0C6CD328"/>
    <w:lvl w:ilvl="0" w:tplc="04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5" w15:restartNumberingAfterBreak="0">
    <w:nsid w:val="317C233F"/>
    <w:multiLevelType w:val="hybridMultilevel"/>
    <w:tmpl w:val="C2F02752"/>
    <w:lvl w:ilvl="0" w:tplc="04090001">
      <w:start w:val="1"/>
      <w:numFmt w:val="bullet"/>
      <w:lvlText w:val=""/>
      <w:lvlJc w:val="left"/>
      <w:pPr>
        <w:ind w:left="20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48" w:hanging="360"/>
      </w:pPr>
      <w:rPr>
        <w:rFonts w:ascii="Wingdings" w:hAnsi="Wingdings" w:hint="default"/>
      </w:rPr>
    </w:lvl>
  </w:abstractNum>
  <w:abstractNum w:abstractNumId="6" w15:restartNumberingAfterBreak="0">
    <w:nsid w:val="65066C64"/>
    <w:multiLevelType w:val="hybridMultilevel"/>
    <w:tmpl w:val="0FF2081A"/>
    <w:lvl w:ilvl="0" w:tplc="04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7" w15:restartNumberingAfterBreak="0">
    <w:nsid w:val="6D44187A"/>
    <w:multiLevelType w:val="multilevel"/>
    <w:tmpl w:val="543E3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760A32EC"/>
    <w:multiLevelType w:val="hybridMultilevel"/>
    <w:tmpl w:val="84226FD6"/>
    <w:lvl w:ilvl="0" w:tplc="04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num w:numId="1" w16cid:durableId="1783260587">
    <w:abstractNumId w:val="7"/>
  </w:num>
  <w:num w:numId="2" w16cid:durableId="1016080683">
    <w:abstractNumId w:val="2"/>
  </w:num>
  <w:num w:numId="3" w16cid:durableId="570047887">
    <w:abstractNumId w:val="8"/>
  </w:num>
  <w:num w:numId="4" w16cid:durableId="1035231943">
    <w:abstractNumId w:val="4"/>
  </w:num>
  <w:num w:numId="5" w16cid:durableId="720594247">
    <w:abstractNumId w:val="0"/>
  </w:num>
  <w:num w:numId="6" w16cid:durableId="466751518">
    <w:abstractNumId w:val="1"/>
  </w:num>
  <w:num w:numId="7" w16cid:durableId="1753622109">
    <w:abstractNumId w:val="6"/>
  </w:num>
  <w:num w:numId="8" w16cid:durableId="1657996671">
    <w:abstractNumId w:val="3"/>
  </w:num>
  <w:num w:numId="9" w16cid:durableId="2253784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20"/>
  <w:drawingGridHorizontalSpacing w:val="10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612"/>
    <w:rsid w:val="00037822"/>
    <w:rsid w:val="000A34B6"/>
    <w:rsid w:val="00161612"/>
    <w:rsid w:val="001B1801"/>
    <w:rsid w:val="001C4762"/>
    <w:rsid w:val="001D1A2B"/>
    <w:rsid w:val="001E291A"/>
    <w:rsid w:val="00240DFA"/>
    <w:rsid w:val="002772C6"/>
    <w:rsid w:val="002B3D6A"/>
    <w:rsid w:val="0035587B"/>
    <w:rsid w:val="003A2A5A"/>
    <w:rsid w:val="003A6C79"/>
    <w:rsid w:val="003D074D"/>
    <w:rsid w:val="004643B4"/>
    <w:rsid w:val="0049120A"/>
    <w:rsid w:val="004A7008"/>
    <w:rsid w:val="004F73D1"/>
    <w:rsid w:val="00537D22"/>
    <w:rsid w:val="005D582E"/>
    <w:rsid w:val="005E7BF6"/>
    <w:rsid w:val="00724769"/>
    <w:rsid w:val="00765B5A"/>
    <w:rsid w:val="00792324"/>
    <w:rsid w:val="00795168"/>
    <w:rsid w:val="007F16A5"/>
    <w:rsid w:val="00857E8E"/>
    <w:rsid w:val="008907AD"/>
    <w:rsid w:val="008B30D8"/>
    <w:rsid w:val="008D7AE1"/>
    <w:rsid w:val="00923623"/>
    <w:rsid w:val="009D015C"/>
    <w:rsid w:val="00A10C02"/>
    <w:rsid w:val="00A644C0"/>
    <w:rsid w:val="00A654BC"/>
    <w:rsid w:val="00AC3C84"/>
    <w:rsid w:val="00B33A41"/>
    <w:rsid w:val="00B91C03"/>
    <w:rsid w:val="00BE0A1F"/>
    <w:rsid w:val="00C452CA"/>
    <w:rsid w:val="00C52835"/>
    <w:rsid w:val="00CF4F57"/>
    <w:rsid w:val="00CF79C4"/>
    <w:rsid w:val="00D07D6B"/>
    <w:rsid w:val="00D25526"/>
    <w:rsid w:val="00DB3E62"/>
    <w:rsid w:val="00DF49DD"/>
    <w:rsid w:val="00DF6E13"/>
    <w:rsid w:val="00E42424"/>
    <w:rsid w:val="00E550B0"/>
    <w:rsid w:val="00EC3168"/>
    <w:rsid w:val="00F82618"/>
    <w:rsid w:val="00FB43B5"/>
    <w:rsid w:val="00FD3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2EC29"/>
  <w15:docId w15:val="{F0865B6D-5BE8-475B-B322-2B440163F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ListParagraph">
    <w:name w:val="List Paragraph"/>
    <w:basedOn w:val="Normal"/>
    <w:uiPriority w:val="34"/>
    <w:qFormat/>
    <w:rsid w:val="00A654BC"/>
    <w:pPr>
      <w:ind w:left="720"/>
      <w:contextualSpacing/>
    </w:pPr>
  </w:style>
  <w:style w:type="paragraph" w:customStyle="1" w:styleId="Default">
    <w:name w:val="Default"/>
    <w:rsid w:val="00DF49DD"/>
    <w:pPr>
      <w:autoSpaceDE w:val="0"/>
      <w:autoSpaceDN w:val="0"/>
      <w:adjustRightInd w:val="0"/>
    </w:pPr>
    <w:rPr>
      <w:rFonts w:ascii="Bookman Old Style" w:hAnsi="Bookman Old Style" w:cs="Bookman Old Style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35587B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D345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345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F9A193-0924-4128-934F-4BD19CC627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say my name</dc:creator>
  <cp:lastModifiedBy>Zidan Zaki</cp:lastModifiedBy>
  <cp:revision>2</cp:revision>
  <cp:lastPrinted>2025-07-11T04:50:00Z</cp:lastPrinted>
  <dcterms:created xsi:type="dcterms:W3CDTF">2026-06-11T15:05:00Z</dcterms:created>
  <dcterms:modified xsi:type="dcterms:W3CDTF">2026-06-11T15:05:00Z</dcterms:modified>
</cp:coreProperties>
</file>